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png" ContentType="image/png"/>
  <Default Extension="jpg" ContentType="image/jp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84" w:lineRule="auto" w:line="279"/>
        <w:ind w:left="540" w:right="519"/>
      </w:pP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b/>
          <w:spacing w:val="-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lineRule="auto" w:line="279"/>
        <w:ind w:left="98" w:right="83"/>
      </w:pP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ORAN</w:t>
      </w:r>
      <w:r>
        <w:rPr>
          <w:rFonts w:cs="Times New Roman" w:hAnsi="Times New Roman" w:eastAsia="Times New Roman" w:ascii="Times New Roman"/>
          <w:b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ROJ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CT</w:t>
      </w:r>
      <w:r>
        <w:rPr>
          <w:rFonts w:cs="Times New Roman" w:hAnsi="Times New Roman" w:eastAsia="Times New Roman" w:ascii="Times New Roman"/>
          <w:b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2881" w:right="2870"/>
      </w:pP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GANJ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/2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847"/>
      </w:pPr>
      <w:r>
        <w:pict>
          <v:shape type="#_x0000_t75" style="width:180.55pt;height:180.55pt">
            <v:imagedata o:title="" r:id="rId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lineRule="auto" w:line="484"/>
        <w:ind w:left="2053" w:right="2045"/>
      </w:pP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ROGRAM</w:t>
      </w:r>
      <w:r>
        <w:rPr>
          <w:rFonts w:cs="Times New Roman" w:hAnsi="Times New Roman" w:eastAsia="Times New Roman" w:ascii="Times New Roman"/>
          <w:b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10" w:lineRule="auto" w:line="484"/>
        <w:ind w:left="3047" w:right="3021"/>
      </w:pP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1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5"/>
        <w:ind w:left="4316" w:right="4315"/>
        <w:sectPr>
          <w:pgSz w:w="11940" w:h="16860"/>
          <w:pgMar w:top="1580" w:bottom="280" w:left="1360" w:right="1400"/>
        </w:sectPr>
      </w:pP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2026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67"/>
        <w:ind w:left="4326" w:right="4303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AR</w:t>
      </w:r>
      <w:r>
        <w:rPr>
          <w:rFonts w:cs="Times New Roman" w:hAnsi="Times New Roman" w:eastAsia="Times New Roman" w:ascii="Times New Roman"/>
          <w:b/>
          <w:spacing w:val="-1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99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6"/>
          <w:w w:val="99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99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before="27"/>
        <w:ind w:left="76" w:right="75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8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</w:t>
      </w:r>
      <w:r>
        <w:rPr>
          <w:rFonts w:cs="Times New Roman" w:hAnsi="Times New Roman" w:eastAsia="Times New Roman" w:ascii="Times New Roman"/>
          <w:b/>
          <w:spacing w:val="1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76" w:right="75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ggo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</w:t>
      </w:r>
      <w:r>
        <w:rPr>
          <w:rFonts w:cs="Times New Roman" w:hAnsi="Times New Roman" w:eastAsia="Times New Roman" w:ascii="Times New Roman"/>
          <w:b/>
          <w:spacing w:val="1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76" w:right="70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-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</w:t>
      </w:r>
      <w:r>
        <w:rPr>
          <w:rFonts w:cs="Times New Roman" w:hAnsi="Times New Roman" w:eastAsia="Times New Roman" w:ascii="Times New Roman"/>
          <w:b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before="97"/>
        <w:ind w:left="76" w:right="75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ya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-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</w:t>
      </w:r>
      <w:r>
        <w:rPr>
          <w:rFonts w:cs="Times New Roman" w:hAnsi="Times New Roman" w:eastAsia="Times New Roman" w:ascii="Times New Roman"/>
          <w:b/>
          <w:spacing w:val="1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76" w:right="75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5.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ah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</w:t>
      </w:r>
      <w:r>
        <w:rPr>
          <w:rFonts w:cs="Times New Roman" w:hAnsi="Times New Roman" w:eastAsia="Times New Roman" w:ascii="Times New Roman"/>
          <w:b/>
          <w:spacing w:val="1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before="92"/>
        <w:ind w:left="297" w:right="75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9</w:t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297" w:right="85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76" w:right="85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6.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6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before="97"/>
        <w:ind w:left="297" w:right="85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before="98"/>
        <w:ind w:left="297" w:right="85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297" w:right="85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297" w:right="85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8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ngg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17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18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18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8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19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21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Mode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21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ut</w:t>
      </w:r>
      <w:r>
        <w:rPr>
          <w:rFonts w:cs="Times New Roman" w:hAnsi="Times New Roman" w:eastAsia="Times New Roman" w:ascii="Times New Roman"/>
          <w:spacing w:val="-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22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297" w:right="85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23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23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24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25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26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8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27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28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28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8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29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30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8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Mode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l...............................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31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32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297" w:right="85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32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94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94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94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5"/>
          <w:w w:val="94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94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33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35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8"/>
        <w:ind w:left="554"/>
        <w:sectPr>
          <w:pgSz w:w="11940" w:h="16860"/>
          <w:pgMar w:top="1540" w:bottom="280" w:left="1160" w:right="460"/>
        </w:sectPr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36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69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37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333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38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333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8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39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8"/>
        <w:ind w:left="333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39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39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40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40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333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10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41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8"/>
        <w:ind w:left="333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11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42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42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43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554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44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7"/>
        <w:ind w:left="333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45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12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7.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</w:t>
      </w:r>
      <w:r>
        <w:rPr>
          <w:rFonts w:cs="Times New Roman" w:hAnsi="Times New Roman" w:eastAsia="Times New Roman" w:ascii="Times New Roman"/>
          <w:b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48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2"/>
        <w:ind w:left="333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48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333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.......................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49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12"/>
      </w:pP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</w:t>
      </w:r>
      <w:r>
        <w:rPr>
          <w:rFonts w:cs="Times New Roman" w:hAnsi="Times New Roman" w:eastAsia="Times New Roman" w:ascii="Times New Roman"/>
          <w:b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49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12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-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</w:t>
      </w:r>
      <w:r>
        <w:rPr>
          <w:rFonts w:cs="Times New Roman" w:hAnsi="Times New Roman" w:eastAsia="Times New Roman" w:ascii="Times New Roman"/>
          <w:b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49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98"/>
        <w:ind w:left="112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b/>
          <w:spacing w:val="-6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...............................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.....................</w:t>
      </w:r>
      <w:r>
        <w:rPr>
          <w:rFonts w:cs="Times New Roman" w:hAnsi="Times New Roman" w:eastAsia="Times New Roman" w:ascii="Times New Roman"/>
          <w:b/>
          <w:spacing w:val="17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49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8"/>
        <w:ind w:left="47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ik</w:t>
      </w:r>
      <w:r>
        <w:rPr>
          <w:rFonts w:cs="Times New Roman" w:hAnsi="Times New Roman" w:eastAsia="Times New Roman" w:ascii="Times New Roman"/>
          <w:b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823" w:right="956"/>
      </w:pP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“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”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823" w:right="940"/>
        <w:sectPr>
          <w:pgSz w:w="11940" w:h="16860"/>
          <w:pgMar w:top="1220" w:bottom="280" w:left="1160" w:right="46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pH,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li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ko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11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ik</w:t>
      </w:r>
      <w:r>
        <w:rPr>
          <w:rFonts w:cs="Times New Roman" w:hAnsi="Times New Roman" w:eastAsia="Times New Roman" w:ascii="Times New Roman"/>
          <w:b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463" w:right="65"/>
      </w:pP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“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”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gs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463" w:right="61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ian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5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463" w:right="69"/>
        <w:sectPr>
          <w:pgSz w:w="11940" w:h="16860"/>
          <w:pgMar w:top="1320" w:bottom="280" w:left="1520" w:right="1340"/>
        </w:sectPr>
      </w:pP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g.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ko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1"/>
        <w:ind w:left="11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463" w:right="61"/>
      </w:pP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“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”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463" w:right="64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t,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463" w:right="61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ah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463" w:right="74"/>
      </w:pP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9"/>
        <w:ind w:left="74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1174" w:right="64"/>
        <w:sectPr>
          <w:pgSz w:w="11940" w:h="16860"/>
          <w:pgMar w:top="1540" w:bottom="280" w:left="1520" w:right="1340"/>
        </w:sectPr>
      </w:pP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ukup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pH)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nja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59" w:lineRule="auto" w:line="276"/>
        <w:ind w:left="1035" w:right="70"/>
      </w:pP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ko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54"/>
        <w:ind w:left="74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1035" w:right="82" w:firstLine="14"/>
      </w:pP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9"/>
        <w:ind w:left="1327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741" w:right="59" w:firstLine="14"/>
      </w:pP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duku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njaga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9"/>
        <w:ind w:left="131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741" w:right="6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uga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463" w:right="74"/>
        <w:sectPr>
          <w:pgSz w:w="11940" w:h="16860"/>
          <w:pgMar w:top="1360" w:bottom="280" w:left="1520" w:right="13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“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”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59" w:lineRule="auto" w:line="276"/>
        <w:ind w:left="457" w:right="76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457" w:right="86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9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9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3098"/>
      </w:pP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84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38" w:hRule="exact"/>
        </w:trPr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239"/>
            </w:pP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47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spacing w:before="96"/>
              <w:ind w:left="2439" w:right="233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1800" w:hRule="exact"/>
        </w:trPr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97" w:lineRule="auto" w:line="275"/>
              <w:ind w:left="105" w:right="3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uga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ur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bih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ut.</w:t>
            </w:r>
          </w:p>
        </w:tc>
      </w:tr>
      <w:tr>
        <w:trPr>
          <w:trHeight w:val="1503" w:hRule="exact"/>
        </w:trPr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5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lineRule="auto" w:line="275"/>
              <w:ind w:left="105" w:right="28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</w:tbl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3103"/>
      </w:pP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tbl>
      <w:tblPr>
        <w:tblW w:w="0" w:type="auto"/>
        <w:tblLook w:val="01E0"/>
        <w:jc w:val="left"/>
        <w:tblInd w:w="81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60" w:hRule="exact"/>
        </w:trPr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4"/>
            </w:pP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46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78" w:hRule="exact"/>
        </w:trPr>
        <w:tc>
          <w:tcPr>
            <w:tcW w:w="644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463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05" w:hRule="exact"/>
        </w:trPr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4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4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001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7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793" w:type="dxa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68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</w:tr>
      <w:tr>
        <w:trPr>
          <w:trHeight w:val="314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7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7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9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2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7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7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9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50" w:hRule="exact"/>
        </w:trPr>
        <w:tc>
          <w:tcPr>
            <w:tcW w:w="644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7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793" w:type="dxa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ectPr>
          <w:pgSz w:w="11940" w:h="16860"/>
          <w:pgMar w:top="1360" w:bottom="280" w:left="1680" w:right="1320"/>
        </w:sectPr>
      </w:pPr>
    </w:p>
    <w:p>
      <w:pPr>
        <w:rPr>
          <w:sz w:val="9"/>
          <w:szCs w:val="9"/>
        </w:rPr>
        <w:jc w:val="left"/>
        <w:spacing w:before="4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81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35" w:hRule="exact"/>
        </w:trPr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4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4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81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002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pu</w:t>
            </w:r>
          </w:p>
        </w:tc>
        <w:tc>
          <w:tcPr>
            <w:tcW w:w="16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77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gukur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593" w:hRule="exact"/>
        </w:trPr>
        <w:tc>
          <w:tcPr>
            <w:tcW w:w="644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±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536" w:hRule="exact"/>
        </w:trPr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4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3.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4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3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003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    </w:t>
            </w:r>
            <w:r>
              <w:rPr>
                <w:rFonts w:cs="Times New Roman" w:hAnsi="Times New Roman" w:eastAsia="Times New Roman" w:ascii="Times New Roman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35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   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593" w:hRule="exact"/>
        </w:trPr>
        <w:tc>
          <w:tcPr>
            <w:tcW w:w="644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140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01" w:hRule="exact"/>
        </w:trPr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</w:t>
            </w:r>
          </w:p>
        </w:tc>
        <w:tc>
          <w:tcPr>
            <w:tcW w:w="154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81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004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    </w:t>
            </w:r>
            <w:r>
              <w:rPr>
                <w:rFonts w:cs="Times New Roman" w:hAnsi="Times New Roman" w:eastAsia="Times New Roman" w:ascii="Times New Roman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</w:tr>
      <w:tr>
        <w:trPr>
          <w:trHeight w:val="319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979" w:hRule="exact"/>
        </w:trPr>
        <w:tc>
          <w:tcPr>
            <w:tcW w:w="644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10" w:lineRule="auto" w:line="275"/>
              <w:ind w:left="109" w:right="46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130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03" w:hRule="exact"/>
        </w:trPr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</w:p>
        </w:tc>
        <w:tc>
          <w:tcPr>
            <w:tcW w:w="154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81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005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    </w:t>
            </w:r>
            <w:r>
              <w:rPr>
                <w:rFonts w:cs="Times New Roman" w:hAnsi="Times New Roman" w:eastAsia="Times New Roman" w:ascii="Times New Roman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</w:tr>
      <w:tr>
        <w:trPr>
          <w:trHeight w:val="319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130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     </w:t>
            </w:r>
            <w:r>
              <w:rPr>
                <w:rFonts w:cs="Times New Roman" w:hAnsi="Times New Roman" w:eastAsia="Times New Roman" w:ascii="Times New Roman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</w:t>
            </w:r>
            <w:r>
              <w:rPr>
                <w:rFonts w:cs="Times New Roman" w:hAnsi="Times New Roman" w:eastAsia="Times New Roman" w:ascii="Times New Roman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)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tor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31" w:hRule="exact"/>
        </w:trPr>
        <w:tc>
          <w:tcPr>
            <w:tcW w:w="644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</w:t>
            </w:r>
          </w:p>
        </w:tc>
        <w:tc>
          <w:tcPr>
            <w:tcW w:w="154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81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006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  <w:tc>
          <w:tcPr>
            <w:tcW w:w="16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</w:t>
            </w:r>
            <w:r>
              <w:rPr>
                <w:rFonts w:cs="Times New Roman" w:hAnsi="Times New Roman" w:eastAsia="Times New Roman" w:ascii="Times New Roman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33" w:hRule="exact"/>
        </w:trPr>
        <w:tc>
          <w:tcPr>
            <w:tcW w:w="644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t.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5" w:hRule="exact"/>
        </w:trPr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7</w:t>
            </w:r>
          </w:p>
        </w:tc>
        <w:tc>
          <w:tcPr>
            <w:tcW w:w="154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81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007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09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pu</w:t>
            </w:r>
          </w:p>
        </w:tc>
        <w:tc>
          <w:tcPr>
            <w:tcW w:w="16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</w:tr>
      <w:tr>
        <w:trPr>
          <w:trHeight w:val="314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50" w:hRule="exact"/>
        </w:trPr>
        <w:tc>
          <w:tcPr>
            <w:tcW w:w="644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0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01" w:hRule="exact"/>
        </w:trPr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8</w:t>
            </w:r>
          </w:p>
        </w:tc>
        <w:tc>
          <w:tcPr>
            <w:tcW w:w="154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81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008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    </w:t>
            </w:r>
            <w:r>
              <w:rPr>
                <w:rFonts w:cs="Times New Roman" w:hAnsi="Times New Roman" w:eastAsia="Times New Roman" w:ascii="Times New Roman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64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665" w:hRule="exact"/>
        </w:trPr>
        <w:tc>
          <w:tcPr>
            <w:tcW w:w="644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 w:lineRule="auto" w:line="279"/>
              <w:ind w:left="109" w:right="6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–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8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5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543" w:hRule="exact"/>
        </w:trPr>
        <w:tc>
          <w:tcPr>
            <w:tcW w:w="64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9</w:t>
            </w:r>
          </w:p>
        </w:tc>
        <w:tc>
          <w:tcPr>
            <w:tcW w:w="154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3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009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    </w:t>
            </w:r>
            <w:r>
              <w:rPr>
                <w:rFonts w:cs="Times New Roman" w:hAnsi="Times New Roman" w:eastAsia="Times New Roman" w:ascii="Times New Roman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</w:tr>
      <w:tr>
        <w:trPr>
          <w:trHeight w:val="340" w:hRule="exact"/>
        </w:trPr>
        <w:tc>
          <w:tcPr>
            <w:tcW w:w="644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gukur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ectPr>
          <w:pgSz w:w="11940" w:h="16860"/>
          <w:pgMar w:top="1320" w:bottom="280" w:left="1680" w:right="1340"/>
        </w:sectPr>
      </w:pPr>
    </w:p>
    <w:p>
      <w:pPr>
        <w:rPr>
          <w:sz w:val="8"/>
          <w:szCs w:val="8"/>
        </w:rPr>
        <w:jc w:val="left"/>
        <w:spacing w:before="3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81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878" w:hRule="exact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12"/>
      </w:pPr>
      <w:r>
        <w:pict>
          <v:shape type="#_x0000_t75" style="width:384.09pt;height:379.1pt">
            <v:imagedata o:title="" r:id="rId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4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5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9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61" w:hRule="exact"/>
        </w:trPr>
        <w:tc>
          <w:tcPr>
            <w:tcW w:w="83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gi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87" w:hRule="exact"/>
        </w:trPr>
        <w:tc>
          <w:tcPr>
            <w:tcW w:w="15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 w:lineRule="auto" w:line="275"/>
              <w:ind w:left="109" w:right="427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kun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</w:tr>
      <w:tr>
        <w:trPr>
          <w:trHeight w:val="429" w:hRule="exact"/>
        </w:trPr>
        <w:tc>
          <w:tcPr>
            <w:tcW w:w="15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6785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8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ktor</w:t>
            </w:r>
          </w:p>
        </w:tc>
        <w:tc>
          <w:tcPr>
            <w:tcW w:w="6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</w:tr>
    </w:tbl>
    <w:p>
      <w:pPr>
        <w:sectPr>
          <w:pgSz w:w="11940" w:h="16860"/>
          <w:pgMar w:top="1300" w:bottom="280" w:left="1680" w:right="580"/>
        </w:sectPr>
      </w:pPr>
    </w:p>
    <w:p>
      <w:pPr>
        <w:rPr>
          <w:sz w:val="9"/>
          <w:szCs w:val="9"/>
        </w:rPr>
        <w:jc w:val="left"/>
        <w:spacing w:before="4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739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kun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</w:tr>
      <w:tr>
        <w:trPr>
          <w:trHeight w:val="312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6785" w:type="dxa"/>
            <w:gridSpan w:val="2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3284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sz w:val="15"/>
                <w:szCs w:val="15"/>
              </w:rPr>
              <w:jc w:val="left"/>
              <w:spacing w:before="8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  <w:p>
            <w:pPr>
              <w:rPr>
                <w:sz w:val="16"/>
                <w:szCs w:val="16"/>
              </w:rPr>
              <w:jc w:val="left"/>
              <w:spacing w:before="3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7.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buka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 w:lineRule="auto" w:line="275"/>
              <w:ind w:left="90" w:right="195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 w:lineRule="auto" w:line="275"/>
              <w:ind w:left="90" w:right="39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 w:lineRule="auto" w:line="274"/>
              <w:ind w:left="90" w:right="251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378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8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68" w:lineRule="auto" w:line="275"/>
              <w:ind w:left="109" w:right="6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1"/>
              <w:ind w:left="109" w:right="5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d,</w:t>
            </w:r>
            <w:r>
              <w:rPr>
                <w:rFonts w:cs="Times New Roman" w:hAnsi="Times New Roman" w:eastAsia="Times New Roman" w:ascii="Times New Roman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45"/>
              <w:ind w:left="109" w:right="4059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d”</w:t>
            </w:r>
          </w:p>
          <w:p>
            <w:pPr>
              <w:rPr>
                <w:sz w:val="12"/>
                <w:szCs w:val="12"/>
              </w:rPr>
              <w:jc w:val="left"/>
              <w:spacing w:before="2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lineRule="auto" w:line="275"/>
              <w:ind w:left="109" w:right="5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7" w:lineRule="auto" w:line="269"/>
              <w:ind w:left="109" w:right="4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ngga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2719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92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 w:lineRule="auto" w:line="275"/>
              <w:ind w:left="109" w:right="42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kun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ngga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430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kh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ogin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61" w:hRule="exact"/>
        </w:trPr>
        <w:tc>
          <w:tcPr>
            <w:tcW w:w="83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8"/>
              <w:ind w:left="11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ogin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82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 w:lineRule="auto" w:line="275"/>
              <w:ind w:left="109" w:right="163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-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-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g.</w:t>
            </w:r>
          </w:p>
        </w:tc>
      </w:tr>
      <w:tr>
        <w:trPr>
          <w:trHeight w:val="456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ktor</w:t>
            </w:r>
          </w:p>
        </w:tc>
        <w:tc>
          <w:tcPr>
            <w:tcW w:w="6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</w:tr>
      <w:tr>
        <w:trPr>
          <w:trHeight w:val="1383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7"/>
              <w:ind w:left="1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7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 w:lineRule="auto" w:line="271"/>
              <w:ind w:left="829" w:right="241" w:hanging="36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na</w:t>
            </w:r>
          </w:p>
        </w:tc>
      </w:tr>
    </w:tbl>
    <w:p>
      <w:pPr>
        <w:sectPr>
          <w:pgSz w:w="11940" w:h="16860"/>
          <w:pgMar w:top="1320" w:bottom="280" w:left="1680" w:right="580"/>
        </w:sectPr>
      </w:pPr>
    </w:p>
    <w:p>
      <w:pPr>
        <w:rPr>
          <w:sz w:val="9"/>
          <w:szCs w:val="9"/>
        </w:rPr>
        <w:jc w:val="left"/>
        <w:spacing w:before="4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343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sz w:val="15"/>
                <w:szCs w:val="15"/>
              </w:rPr>
              <w:jc w:val="left"/>
              <w:spacing w:before="8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 w:lineRule="auto" w:line="273"/>
              <w:ind w:left="90" w:right="39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 w:lineRule="auto" w:line="271"/>
              <w:ind w:left="90" w:right="385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</w:tr>
      <w:tr>
        <w:trPr>
          <w:trHeight w:val="300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6785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3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977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6785" w:type="dxa"/>
            <w:gridSpan w:val="2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 w:lineRule="auto" w:line="275"/>
              <w:ind w:left="829" w:right="41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7.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</w:tr>
      <w:tr>
        <w:trPr>
          <w:trHeight w:val="377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72" w:lineRule="auto" w:line="271"/>
              <w:ind w:left="109" w:right="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8"/>
              <w:ind w:left="109" w:right="6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41"/>
              <w:ind w:left="109" w:right="4905"/>
            </w:pP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d”</w:t>
            </w:r>
          </w:p>
          <w:p>
            <w:pPr>
              <w:rPr>
                <w:sz w:val="12"/>
                <w:szCs w:val="12"/>
              </w:rPr>
              <w:jc w:val="left"/>
              <w:spacing w:before="2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lineRule="auto" w:line="275"/>
              <w:ind w:left="109" w:right="5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ukk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3" w:lineRule="auto" w:line="271"/>
              <w:ind w:left="109" w:right="3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ngga</w:t>
            </w:r>
            <w:r>
              <w:rPr>
                <w:rFonts w:cs="Times New Roman" w:hAnsi="Times New Roman" w:eastAsia="Times New Roman" w:ascii="Times New Roman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18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9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 w:lineRule="auto" w:line="275"/>
              <w:ind w:left="109" w:right="15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</w:tr>
      <w:tr>
        <w:trPr>
          <w:trHeight w:val="430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kh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56" w:hRule="exact"/>
        </w:trPr>
        <w:tc>
          <w:tcPr>
            <w:tcW w:w="83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ga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90" w:hRule="exact"/>
        </w:trPr>
        <w:tc>
          <w:tcPr>
            <w:tcW w:w="15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8"/>
              <w:ind w:left="110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 w:lineRule="auto" w:line="271"/>
              <w:ind w:left="109" w:right="341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432" w:hRule="exact"/>
        </w:trPr>
        <w:tc>
          <w:tcPr>
            <w:tcW w:w="15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80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ktor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val="720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1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</w:tr>
      <w:tr>
        <w:trPr>
          <w:trHeight w:val="2002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sz w:val="15"/>
                <w:szCs w:val="15"/>
              </w:rPr>
              <w:jc w:val="left"/>
              <w:spacing w:before="3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sz w:val="16"/>
                <w:szCs w:val="16"/>
              </w:rPr>
              <w:jc w:val="left"/>
              <w:spacing w:before="3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 w:lineRule="auto" w:line="271"/>
              <w:ind w:left="90" w:right="155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" w:lineRule="auto" w:line="279"/>
              <w:ind w:left="90" w:right="23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upd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6"/>
              <w:ind w:left="9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</w:tc>
      </w:tr>
    </w:tbl>
    <w:p>
      <w:pPr>
        <w:sectPr>
          <w:pgSz w:w="11940" w:h="16860"/>
          <w:pgMar w:top="1320" w:bottom="280" w:left="1680" w:right="580"/>
        </w:sectPr>
      </w:pPr>
    </w:p>
    <w:p>
      <w:pPr>
        <w:rPr>
          <w:sz w:val="8"/>
          <w:szCs w:val="8"/>
        </w:rPr>
        <w:jc w:val="left"/>
        <w:spacing w:before="3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489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6785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77" w:lineRule="auto" w:line="275"/>
              <w:ind w:left="109" w:right="6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d,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3" w:lineRule="auto" w:line="273"/>
              <w:ind w:left="109" w:right="4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5" w:lineRule="auto" w:line="271"/>
              <w:ind w:left="109" w:right="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</w:tr>
      <w:tr>
        <w:trPr>
          <w:trHeight w:val="646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6785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3" w:lineRule="auto" w:line="271"/>
              <w:ind w:left="109" w:right="62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</w:p>
        </w:tc>
      </w:tr>
      <w:tr>
        <w:trPr>
          <w:trHeight w:val="826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kh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6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 w:lineRule="auto" w:line="275"/>
              <w:ind w:left="109" w:right="2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</w:tbl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61" w:hRule="exact"/>
        </w:trPr>
        <w:tc>
          <w:tcPr>
            <w:tcW w:w="83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ih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82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 w:lineRule="auto" w:line="275"/>
              <w:ind w:left="109" w:right="303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456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ktor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val="106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5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9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5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9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pu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2622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3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3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6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sz w:val="16"/>
                <w:szCs w:val="16"/>
              </w:rPr>
              <w:jc w:val="left"/>
              <w:spacing w:before="7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5.</w:t>
            </w:r>
          </w:p>
          <w:p>
            <w:pPr>
              <w:rPr>
                <w:sz w:val="15"/>
                <w:szCs w:val="15"/>
              </w:rPr>
              <w:jc w:val="left"/>
              <w:spacing w:before="8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3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buka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6" w:lineRule="auto" w:line="279"/>
              <w:ind w:left="90" w:right="275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9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9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6"/>
              <w:ind w:left="9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pH,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)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5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</w:p>
        </w:tc>
      </w:tr>
      <w:tr>
        <w:trPr>
          <w:trHeight w:val="396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7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109"/>
            </w:pP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auto" w:line="275"/>
              <w:ind w:left="109" w:right="16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3" w:lineRule="auto" w:line="275"/>
              <w:ind w:left="109" w:right="17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3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2"/>
              <w:ind w:left="109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</w:tr>
      <w:tr>
        <w:trPr>
          <w:trHeight w:val="2485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ectPr>
          <w:pgSz w:w="11940" w:h="16860"/>
          <w:pgMar w:top="1300" w:bottom="280" w:left="1680" w:right="580"/>
        </w:sectPr>
      </w:pP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1"/>
        <w:ind w:left="1331" w:right="-61"/>
      </w:pP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 w:lineRule="exact" w:line="260"/>
        <w:ind w:left="1331"/>
      </w:pP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kh</w:t>
      </w:r>
      <w:r>
        <w:rPr>
          <w:rFonts w:cs="Times New Roman" w:hAnsi="Times New Roman" w:eastAsia="Times New Roman" w:ascii="Times New Roman"/>
          <w:spacing w:val="-9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7" w:lineRule="atLeast" w:line="300"/>
        <w:ind w:right="364"/>
        <w:sectPr>
          <w:pgSz w:w="11940" w:h="16860"/>
          <w:pgMar w:top="1420" w:bottom="280" w:left="1680" w:right="580"/>
          <w:cols w:num="2" w:equalWidth="off">
            <w:col w:w="2065" w:space="826"/>
            <w:col w:w="6789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144pt;margin-top:69.57pt;width:418.35pt;height:42.82pt;mso-position-horizontal-relative:page;mso-position-vertical-relative:page;z-index:-4604" coordorigin="2880,1391" coordsize="8367,856">
            <v:shape style="position:absolute;left:2900;top:1412;width:1542;height:0" coordorigin="2900,1412" coordsize="1542,0" path="m2900,1412l4442,1412e" filled="f" stroked="t" strokeweight="1.06pt" strokecolor="#000000">
              <v:path arrowok="t"/>
            </v:shape>
            <v:shape style="position:absolute;left:4461;top:1412;width:6766;height:0" coordorigin="4461,1412" coordsize="6766,0" path="m4461,1412l11227,1412e" filled="f" stroked="t" strokeweight="1.06pt" strokecolor="#000000">
              <v:path arrowok="t"/>
            </v:shape>
            <v:shape style="position:absolute;left:2891;top:1402;width:0;height:835" coordorigin="2891,1402" coordsize="0,835" path="m2891,1402l2891,2237e" filled="f" stroked="t" strokeweight="1.05999pt" strokecolor="#000000">
              <v:path arrowok="t"/>
            </v:shape>
            <v:shape style="position:absolute;left:2900;top:2228;width:1542;height:0" coordorigin="2900,2228" coordsize="1542,0" path="m2900,2228l4442,2228e" filled="f" stroked="t" strokeweight="1.06pt" strokecolor="#000000">
              <v:path arrowok="t"/>
            </v:shape>
            <v:shape style="position:absolute;left:4452;top:1402;width:0;height:835" coordorigin="4452,1402" coordsize="0,835" path="m4452,1402l4452,2237e" filled="f" stroked="t" strokeweight="1.05999pt" strokecolor="#000000">
              <v:path arrowok="t"/>
            </v:shape>
            <v:shape style="position:absolute;left:4461;top:2228;width:6766;height:0" coordorigin="4461,2228" coordsize="6766,0" path="m4461,2228l11227,2228e" filled="f" stroked="t" strokeweight="1.06pt" strokecolor="#000000">
              <v:path arrowok="t"/>
            </v:shape>
            <v:shape style="position:absolute;left:11236;top:1402;width:0;height:835" coordorigin="11236,1402" coordsize="0,835" path="m11236,1402l11236,2237e" filled="f" stroked="t" strokeweight="1.06002pt" strokecolor="#000000">
              <v:path arrowok="t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27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ggi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61" w:hRule="exact"/>
        </w:trPr>
        <w:tc>
          <w:tcPr>
            <w:tcW w:w="83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ggi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840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 w:lineRule="auto" w:line="280"/>
              <w:ind w:left="109" w:right="194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ur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</w:tr>
      <w:tr>
        <w:trPr>
          <w:trHeight w:val="456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5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ktor</w:t>
            </w:r>
          </w:p>
        </w:tc>
        <w:tc>
          <w:tcPr>
            <w:tcW w:w="6785" w:type="dxa"/>
            <w:gridSpan w:val="2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5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val="1359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9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 w:lineRule="auto" w:line="271"/>
              <w:ind w:left="90" w:right="24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2640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sz w:val="16"/>
                <w:szCs w:val="16"/>
              </w:rPr>
              <w:jc w:val="left"/>
              <w:spacing w:before="2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sz w:val="16"/>
                <w:szCs w:val="16"/>
              </w:rPr>
              <w:jc w:val="left"/>
              <w:spacing w:before="3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6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4.</w:t>
            </w:r>
          </w:p>
          <w:p>
            <w:pPr>
              <w:rPr>
                <w:sz w:val="16"/>
                <w:szCs w:val="16"/>
              </w:rPr>
              <w:jc w:val="left"/>
              <w:spacing w:before="2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 w:lineRule="auto" w:line="275"/>
              <w:ind w:left="90" w:righ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" w:lineRule="auto" w:line="275"/>
              <w:ind w:left="90" w:right="385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"/>
              <w:ind w:left="9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6" w:lineRule="auto" w:line="275"/>
              <w:ind w:left="90" w:right="149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380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3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73" w:lineRule="auto" w:line="275"/>
              <w:ind w:left="109" w:right="5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3" w:lineRule="auto" w:line="275"/>
              <w:ind w:left="109" w:right="4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ngga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3" w:lineRule="auto" w:line="275"/>
              <w:ind w:left="109" w:right="3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</w:t>
            </w:r>
            <w:r>
              <w:rPr>
                <w:rFonts w:cs="Times New Roman" w:hAnsi="Times New Roman" w:eastAsia="Times New Roman" w:ascii="Times New Roman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kh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3" w:lineRule="auto" w:line="273"/>
              <w:ind w:left="109" w:right="6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4.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d,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</w:tc>
      </w:tr>
      <w:tr>
        <w:trPr>
          <w:trHeight w:val="3442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87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 w:lineRule="auto" w:line="275"/>
              <w:ind w:left="109" w:right="16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434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kh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ectPr>
          <w:type w:val="continuous"/>
          <w:pgSz w:w="11940" w:h="16860"/>
          <w:pgMar w:top="1580" w:bottom="280" w:left="1680" w:right="580"/>
        </w:sectPr>
      </w:pP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 w:lineRule="exact" w:line="260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-1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au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Air</w:t>
      </w:r>
      <w:r>
        <w:rPr>
          <w:rFonts w:cs="Times New Roman" w:hAnsi="Times New Roman" w:eastAsia="Times New Roman" w:ascii="Times New Roman"/>
          <w:b/>
          <w:spacing w:val="-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9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61" w:hRule="exact"/>
        </w:trPr>
        <w:tc>
          <w:tcPr>
            <w:tcW w:w="83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Air</w:t>
            </w:r>
            <w:r>
              <w:rPr>
                <w:rFonts w:cs="Times New Roman" w:hAnsi="Times New Roman" w:eastAsia="Times New Roman" w:ascii="Times New Roman"/>
                <w:b/>
                <w:spacing w:val="-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82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 w:lineRule="auto" w:line="275"/>
              <w:ind w:left="109" w:right="420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</w:tr>
      <w:tr>
        <w:trPr>
          <w:trHeight w:val="456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ktor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val="1402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7"/>
              <w:ind w:left="1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7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7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9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 w:lineRule="auto" w:line="267"/>
              <w:ind w:left="90" w:right="424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1978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0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750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0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sz w:val="15"/>
                <w:szCs w:val="15"/>
              </w:rPr>
              <w:jc w:val="left"/>
              <w:spacing w:before="8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sz w:val="16"/>
                <w:szCs w:val="16"/>
              </w:rPr>
              <w:jc w:val="left"/>
              <w:spacing w:before="7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</w:tc>
        <w:tc>
          <w:tcPr>
            <w:tcW w:w="6035" w:type="dxa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0" w:lineRule="auto" w:line="279"/>
              <w:ind w:left="90" w:right="34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buka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9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5"/>
              <w:ind w:left="9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5" w:lineRule="auto" w:line="267"/>
              <w:ind w:left="90" w:right="8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394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7" w:lineRule="auto" w:line="280"/>
              <w:ind w:left="109" w:right="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73" w:lineRule="auto" w:line="275"/>
              <w:ind w:left="109" w:right="4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g,</w:t>
            </w:r>
            <w:r>
              <w:rPr>
                <w:rFonts w:cs="Times New Roman" w:hAnsi="Times New Roman" w:eastAsia="Times New Roman" w:ascii="Times New Roman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ngga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3" w:lineRule="auto" w:line="271"/>
              <w:ind w:left="109" w:right="6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d,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2405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89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 w:lineRule="auto" w:line="279"/>
              <w:ind w:left="109" w:right="3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432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kh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259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7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61" w:hRule="exact"/>
        </w:trPr>
        <w:tc>
          <w:tcPr>
            <w:tcW w:w="83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at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82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 w:lineRule="auto" w:line="271"/>
              <w:ind w:left="109" w:right="271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ng.</w:t>
            </w:r>
          </w:p>
        </w:tc>
      </w:tr>
      <w:tr>
        <w:trPr>
          <w:trHeight w:val="480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ktor</w:t>
            </w:r>
          </w:p>
        </w:tc>
        <w:tc>
          <w:tcPr>
            <w:tcW w:w="6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val="190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1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6" w:lineRule="auto" w:line="267"/>
              <w:ind w:left="829" w:right="246" w:hanging="36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</w:tbl>
    <w:p>
      <w:pPr>
        <w:sectPr>
          <w:pgSz w:w="11940" w:h="16860"/>
          <w:pgMar w:top="1340" w:bottom="280" w:left="1680" w:right="580"/>
        </w:sectPr>
      </w:pPr>
    </w:p>
    <w:p>
      <w:pPr>
        <w:rPr>
          <w:sz w:val="9"/>
          <w:szCs w:val="9"/>
        </w:rPr>
        <w:jc w:val="left"/>
        <w:spacing w:before="4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039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  <w:p>
            <w:pPr>
              <w:rPr>
                <w:sz w:val="16"/>
                <w:szCs w:val="16"/>
              </w:rPr>
              <w:jc w:val="left"/>
              <w:spacing w:before="3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4.</w:t>
            </w:r>
          </w:p>
          <w:p>
            <w:pPr>
              <w:rPr>
                <w:sz w:val="15"/>
                <w:szCs w:val="15"/>
              </w:rPr>
              <w:jc w:val="left"/>
              <w:spacing w:before="8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 w:lineRule="auto" w:line="275"/>
              <w:ind w:left="90" w:right="14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" w:lineRule="auto" w:line="275"/>
              <w:ind w:left="90" w:right="514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 w:lineRule="auto" w:line="275"/>
              <w:ind w:left="90" w:right="52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372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5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3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</w:tr>
      <w:tr>
        <w:trPr>
          <w:trHeight w:val="283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 w:lineRule="exact" w:line="260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6785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position w:val="1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1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1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1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position w:val="1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1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tus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position w:val="1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1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position w:val="1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1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1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</w:tr>
      <w:tr>
        <w:trPr>
          <w:trHeight w:val="398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6785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tek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</w:tc>
      </w:tr>
      <w:tr>
        <w:trPr>
          <w:trHeight w:val="432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6785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</w:tr>
      <w:tr>
        <w:trPr>
          <w:trHeight w:val="754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6785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 w:lineRule="auto" w:line="275"/>
              <w:ind w:left="109" w:right="53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g,</w:t>
            </w:r>
            <w:r>
              <w:rPr>
                <w:rFonts w:cs="Times New Roman" w:hAnsi="Times New Roman" w:eastAsia="Times New Roman" w:ascii="Times New Roman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</w:tr>
      <w:tr>
        <w:trPr>
          <w:trHeight w:val="1196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6785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lineRule="auto" w:line="277"/>
              <w:ind w:left="109" w:right="47"/>
            </w:pPr>
            <w:r>
              <w:rPr>
                <w:rFonts w:cs="Times New Roman" w:hAnsi="Times New Roman" w:eastAsia="Times New Roman" w:ascii="Times New Roman"/>
                <w:spacing w:val="3"/>
                <w:w w:val="89"/>
                <w:sz w:val="22"/>
                <w:szCs w:val="22"/>
              </w:rPr>
              <w:t>3</w:t>
            </w:r>
            <w:r>
              <w:rPr>
                <w:rFonts w:cs="Times New Roman" w:hAnsi="Times New Roman" w:eastAsia="Times New Roman" w:ascii="Times New Roman"/>
                <w:spacing w:val="0"/>
                <w:w w:val="89"/>
                <w:sz w:val="22"/>
                <w:szCs w:val="22"/>
              </w:rPr>
              <w:t>.</w:t>
            </w:r>
            <w:r>
              <w:rPr>
                <w:rFonts w:cs="Times New Roman" w:hAnsi="Times New Roman" w:eastAsia="Times New Roman" w:ascii="Times New Roman"/>
                <w:spacing w:val="-16"/>
                <w:w w:val="89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d,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</w:tc>
      </w:tr>
      <w:tr>
        <w:trPr>
          <w:trHeight w:val="1025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6785" w:type="dxa"/>
            <w:gridSpan w:val="2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auto" w:line="279"/>
              <w:ind w:left="109" w:right="59"/>
            </w:pPr>
            <w:r>
              <w:rPr>
                <w:rFonts w:cs="Times New Roman" w:hAnsi="Times New Roman" w:eastAsia="Times New Roman" w:ascii="Times New Roman"/>
                <w:spacing w:val="3"/>
                <w:w w:val="89"/>
                <w:sz w:val="22"/>
                <w:szCs w:val="22"/>
              </w:rPr>
              <w:t>4</w:t>
            </w:r>
            <w:r>
              <w:rPr>
                <w:rFonts w:cs="Times New Roman" w:hAnsi="Times New Roman" w:eastAsia="Times New Roman" w:ascii="Times New Roman"/>
                <w:spacing w:val="0"/>
                <w:w w:val="89"/>
                <w:sz w:val="22"/>
                <w:szCs w:val="22"/>
              </w:rPr>
              <w:t>.</w:t>
            </w:r>
            <w:r>
              <w:rPr>
                <w:rFonts w:cs="Times New Roman" w:hAnsi="Times New Roman" w:eastAsia="Times New Roman" w:ascii="Times New Roman"/>
                <w:spacing w:val="-16"/>
                <w:w w:val="89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d,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</w:tc>
      </w:tr>
      <w:tr>
        <w:trPr>
          <w:trHeight w:val="382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 w:lineRule="auto" w:line="275"/>
              <w:ind w:left="109" w:right="14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d,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439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kh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8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Riwayat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76" w:hRule="exact"/>
        </w:trPr>
        <w:tc>
          <w:tcPr>
            <w:tcW w:w="8346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7"/>
              <w:ind w:left="11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at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Riwayat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82" w:hRule="exact"/>
        </w:trPr>
        <w:tc>
          <w:tcPr>
            <w:tcW w:w="15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3784" w:type="dxa"/>
            <w:gridSpan w:val="2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0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1356" w:type="dxa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5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ui</w:t>
            </w:r>
          </w:p>
        </w:tc>
        <w:tc>
          <w:tcPr>
            <w:tcW w:w="808" w:type="dxa"/>
            <w:gridSpan w:val="2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37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tus</w:t>
            </w:r>
          </w:p>
        </w:tc>
        <w:tc>
          <w:tcPr>
            <w:tcW w:w="837" w:type="dxa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31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tem</w:t>
            </w:r>
          </w:p>
        </w:tc>
      </w:tr>
      <w:tr>
        <w:trPr>
          <w:trHeight w:val="439" w:hRule="exact"/>
        </w:trPr>
        <w:tc>
          <w:tcPr>
            <w:tcW w:w="15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784" w:type="dxa"/>
            <w:gridSpan w:val="2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</w:tc>
        <w:tc>
          <w:tcPr>
            <w:tcW w:w="1356" w:type="dxa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nil" w:sz="6" w:space="0" w:color="auto"/>
            </w:tcBorders>
          </w:tcPr>
          <w:p/>
        </w:tc>
        <w:tc>
          <w:tcPr>
            <w:tcW w:w="487" w:type="dxa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nil" w:sz="6" w:space="0" w:color="auto"/>
            </w:tcBorders>
          </w:tcPr>
          <w:p/>
        </w:tc>
        <w:tc>
          <w:tcPr>
            <w:tcW w:w="321" w:type="dxa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nil" w:sz="6" w:space="0" w:color="auto"/>
            </w:tcBorders>
          </w:tcPr>
          <w:p/>
        </w:tc>
        <w:tc>
          <w:tcPr>
            <w:tcW w:w="837" w:type="dxa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56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ktor</w:t>
            </w:r>
          </w:p>
        </w:tc>
        <w:tc>
          <w:tcPr>
            <w:tcW w:w="678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val="106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</w:tc>
        <w:tc>
          <w:tcPr>
            <w:tcW w:w="4877" w:type="dxa"/>
            <w:gridSpan w:val="3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9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9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321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nil" w:sz="6" w:space="0" w:color="auto"/>
            </w:tcBorders>
          </w:tcPr>
          <w:p/>
        </w:tc>
        <w:tc>
          <w:tcPr>
            <w:tcW w:w="837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77" w:hRule="exact"/>
        </w:trPr>
        <w:tc>
          <w:tcPr>
            <w:tcW w:w="15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</w:tc>
        <w:tc>
          <w:tcPr>
            <w:tcW w:w="4877" w:type="dxa"/>
            <w:gridSpan w:val="3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</w:tc>
        <w:tc>
          <w:tcPr>
            <w:tcW w:w="321" w:type="dxa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837" w:type="dxa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15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750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</w:tc>
        <w:tc>
          <w:tcPr>
            <w:tcW w:w="4877" w:type="dxa"/>
            <w:gridSpan w:val="3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9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  <w:tc>
          <w:tcPr>
            <w:tcW w:w="32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6" w:right="-63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</w:p>
        </w:tc>
        <w:tc>
          <w:tcPr>
            <w:tcW w:w="8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"/>
            </w:pP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</w:tr>
      <w:tr>
        <w:trPr>
          <w:trHeight w:val="1106" w:hRule="exact"/>
        </w:trPr>
        <w:tc>
          <w:tcPr>
            <w:tcW w:w="15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750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</w:tc>
        <w:tc>
          <w:tcPr>
            <w:tcW w:w="4877" w:type="dxa"/>
            <w:gridSpan w:val="3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90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5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321" w:type="dxa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nil" w:sz="6" w:space="0" w:color="auto"/>
            </w:tcBorders>
          </w:tcPr>
          <w:p/>
        </w:tc>
        <w:tc>
          <w:tcPr>
            <w:tcW w:w="837" w:type="dxa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ectPr>
          <w:pgSz w:w="11940" w:h="16860"/>
          <w:pgMar w:top="1320" w:bottom="280" w:left="1680" w:right="580"/>
        </w:sectPr>
      </w:pPr>
    </w:p>
    <w:p>
      <w:pPr>
        <w:rPr>
          <w:sz w:val="9"/>
          <w:szCs w:val="9"/>
        </w:rPr>
        <w:jc w:val="left"/>
        <w:spacing w:before="4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87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</w:p>
        </w:tc>
      </w:tr>
      <w:tr>
        <w:trPr>
          <w:trHeight w:val="1035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6785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2" w:lineRule="auto" w:line="275"/>
              <w:ind w:left="109" w:right="42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3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</w:tr>
      <w:tr>
        <w:trPr>
          <w:trHeight w:val="657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6785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0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g,</w:t>
            </w:r>
            <w:r>
              <w:rPr>
                <w:rFonts w:cs="Times New Roman" w:hAnsi="Times New Roman" w:eastAsia="Times New Roman" w:ascii="Times New Roman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1"/>
              <w:ind w:left="10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</w:tc>
      </w:tr>
      <w:tr>
        <w:trPr>
          <w:trHeight w:val="39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 w:lineRule="auto" w:line="275"/>
              <w:ind w:left="109" w:right="19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430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kh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6785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ectPr>
          <w:pgSz w:w="11940" w:h="16860"/>
          <w:pgMar w:top="1320" w:bottom="280" w:left="1680" w:right="580"/>
        </w:sectPr>
      </w:pP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9</w:t>
      </w:r>
      <w:r>
        <w:rPr>
          <w:rFonts w:cs="Times New Roman" w:hAnsi="Times New Roman" w:eastAsia="Times New Roman" w:ascii="Times New Roman"/>
          <w:b/>
          <w:spacing w:val="-1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9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61" w:hRule="exact"/>
        </w:trPr>
        <w:tc>
          <w:tcPr>
            <w:tcW w:w="83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7"/>
              <w:ind w:left="11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840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 w:lineRule="auto" w:line="275"/>
              <w:ind w:left="109" w:right="43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456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ktor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val="1364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3"/>
              <w:ind w:left="1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3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5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3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9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5" w:lineRule="auto" w:line="271"/>
              <w:ind w:left="90" w:right="246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706" w:hRule="exact"/>
        </w:trPr>
        <w:tc>
          <w:tcPr>
            <w:tcW w:w="15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 w:lineRule="auto" w:line="276"/>
              <w:ind w:left="90" w:right="179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</w:tr>
      <w:tr>
        <w:trPr>
          <w:trHeight w:val="319" w:hRule="exact"/>
        </w:trPr>
        <w:tc>
          <w:tcPr>
            <w:tcW w:w="15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750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</w:tc>
        <w:tc>
          <w:tcPr>
            <w:tcW w:w="60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9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tem</w:t>
            </w:r>
          </w:p>
        </w:tc>
      </w:tr>
      <w:tr>
        <w:trPr>
          <w:trHeight w:val="319" w:hRule="exact"/>
        </w:trPr>
        <w:tc>
          <w:tcPr>
            <w:tcW w:w="156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750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60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90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</w:tr>
      <w:tr>
        <w:trPr>
          <w:trHeight w:val="653" w:hRule="exact"/>
        </w:trPr>
        <w:tc>
          <w:tcPr>
            <w:tcW w:w="15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750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</w:tc>
        <w:tc>
          <w:tcPr>
            <w:tcW w:w="6035" w:type="dxa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 w:lineRule="auto" w:line="271"/>
              <w:ind w:left="90" w:right="6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387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77" w:lineRule="auto" w:line="275"/>
              <w:ind w:left="109" w:right="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8" w:lineRule="auto" w:line="269"/>
              <w:ind w:left="109" w:right="4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g,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2014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82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 w:lineRule="auto" w:line="275"/>
              <w:ind w:left="109" w:right="16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439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kh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7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b/>
          <w:spacing w:val="-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80" w:hRule="exact"/>
        </w:trPr>
        <w:tc>
          <w:tcPr>
            <w:tcW w:w="83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11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ga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an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an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an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77" w:hRule="exact"/>
        </w:trPr>
        <w:tc>
          <w:tcPr>
            <w:tcW w:w="15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72" w:lineRule="auto" w:line="269"/>
              <w:ind w:left="109" w:right="51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ngga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660" w:hRule="exact"/>
        </w:trPr>
        <w:tc>
          <w:tcPr>
            <w:tcW w:w="156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6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ktor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val="106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90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9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</w:tbl>
    <w:p>
      <w:pPr>
        <w:sectPr>
          <w:pgSz w:w="11940" w:h="16860"/>
          <w:pgMar w:top="1580" w:bottom="280" w:left="1680" w:right="580"/>
        </w:sectPr>
      </w:pPr>
    </w:p>
    <w:p>
      <w:pPr>
        <w:rPr>
          <w:sz w:val="9"/>
          <w:szCs w:val="9"/>
        </w:rPr>
        <w:jc w:val="left"/>
        <w:spacing w:before="4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978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 w:lineRule="auto" w:line="275"/>
              <w:ind w:left="90" w:right="40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buka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 w:lineRule="auto" w:line="276"/>
              <w:ind w:left="90" w:right="1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nyi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 w:lineRule="auto" w:line="271"/>
              <w:ind w:left="90" w:right="243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or</w:t>
            </w:r>
          </w:p>
        </w:tc>
      </w:tr>
      <w:tr>
        <w:trPr>
          <w:trHeight w:val="394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 w:lineRule="auto" w:line="275"/>
              <w:ind w:left="109" w:right="44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6" w:lineRule="auto" w:line="275"/>
              <w:ind w:left="109" w:right="12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4.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nyi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”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1" w:lineRule="auto" w:line="273"/>
              <w:ind w:left="109" w:right="10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5.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”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1867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82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3"/>
              <w:ind w:left="110"/>
            </w:pP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3" w:lineRule="auto" w:line="275"/>
              <w:ind w:left="109" w:right="290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439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kh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7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og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61" w:hRule="exact"/>
        </w:trPr>
        <w:tc>
          <w:tcPr>
            <w:tcW w:w="83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io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og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82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/>
              <w:ind w:left="110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2" w:lineRule="auto" w:line="275"/>
              <w:ind w:left="109" w:right="19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456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ktor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val="1061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7"/>
              <w:ind w:left="1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67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82" w:lineRule="auto" w:line="279"/>
              <w:ind w:left="829" w:right="476" w:hanging="36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</w:tr>
      <w:tr>
        <w:trPr>
          <w:trHeight w:val="2199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  <w:p>
            <w:pPr>
              <w:rPr>
                <w:sz w:val="16"/>
                <w:szCs w:val="16"/>
              </w:rPr>
              <w:jc w:val="left"/>
              <w:spacing w:before="8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6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4.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/>
              <w:ind w:left="4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5.</w:t>
            </w:r>
          </w:p>
        </w:tc>
        <w:tc>
          <w:tcPr>
            <w:tcW w:w="6035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67" w:lineRule="auto" w:line="275"/>
              <w:ind w:left="90" w:right="38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1" w:lineRule="auto" w:line="274"/>
              <w:ind w:left="90" w:right="894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pus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</w:tr>
      <w:tr>
        <w:trPr>
          <w:trHeight w:val="387" w:hRule="exact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7"/>
              <w:ind w:lef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678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77" w:lineRule="auto" w:line="275"/>
              <w:ind w:left="109" w:right="8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3" w:lineRule="auto" w:line="275"/>
              <w:ind w:left="109" w:right="4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83" w:lineRule="auto" w:line="271"/>
              <w:ind w:left="109" w:right="7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”</w:t>
            </w:r>
          </w:p>
        </w:tc>
      </w:tr>
      <w:tr>
        <w:trPr>
          <w:trHeight w:val="2095" w:hRule="exact"/>
        </w:trPr>
        <w:tc>
          <w:tcPr>
            <w:tcW w:w="156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6785" w:type="dxa"/>
            <w:gridSpan w:val="2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ectPr>
          <w:pgSz w:w="11940" w:h="16860"/>
          <w:pgMar w:top="1320" w:bottom="280" w:left="1680" w:right="580"/>
        </w:sectPr>
      </w:pP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1331" w:right="-61"/>
      </w:pP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 w:lineRule="exact" w:line="260"/>
        <w:ind w:left="1331"/>
      </w:pP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kh</w:t>
      </w:r>
      <w:r>
        <w:rPr>
          <w:rFonts w:cs="Times New Roman" w:hAnsi="Times New Roman" w:eastAsia="Times New Roman" w:ascii="Times New Roman"/>
          <w:spacing w:val="-9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3" w:lineRule="atLeast" w:line="300"/>
        <w:ind w:right="69"/>
        <w:sectPr>
          <w:pgSz w:w="11940" w:h="16860"/>
          <w:pgMar w:top="1400" w:bottom="280" w:left="1680" w:right="940"/>
          <w:cols w:num="2" w:equalWidth="off">
            <w:col w:w="2065" w:space="826"/>
            <w:col w:w="6429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2"/>
          <w:szCs w:val="12"/>
        </w:rPr>
        <w:jc w:val="left"/>
        <w:spacing w:before="6" w:lineRule="exact" w:line="120"/>
      </w:pPr>
      <w:r>
        <w:pict>
          <v:group style="position:absolute;margin-left:144pt;margin-top:69.57pt;width:418.35pt;height:42.82pt;mso-position-horizontal-relative:page;mso-position-vertical-relative:page;z-index:-4603" coordorigin="2880,1391" coordsize="8367,856">
            <v:shape style="position:absolute;left:2900;top:1412;width:1542;height:0" coordorigin="2900,1412" coordsize="1542,0" path="m2900,1412l4442,1412e" filled="f" stroked="t" strokeweight="1.06pt" strokecolor="#000000">
              <v:path arrowok="t"/>
            </v:shape>
            <v:shape style="position:absolute;left:4461;top:1412;width:6766;height:0" coordorigin="4461,1412" coordsize="6766,0" path="m4461,1412l11227,1412e" filled="f" stroked="t" strokeweight="1.06pt" strokecolor="#000000">
              <v:path arrowok="t"/>
            </v:shape>
            <v:shape style="position:absolute;left:2891;top:1402;width:0;height:835" coordorigin="2891,1402" coordsize="0,835" path="m2891,1402l2891,2237e" filled="f" stroked="t" strokeweight="1.05999pt" strokecolor="#000000">
              <v:path arrowok="t"/>
            </v:shape>
            <v:shape style="position:absolute;left:2900;top:2228;width:1542;height:0" coordorigin="2900,2228" coordsize="1542,0" path="m2900,2228l4442,2228e" filled="f" stroked="t" strokeweight="1.06pt" strokecolor="#000000">
              <v:path arrowok="t"/>
            </v:shape>
            <v:shape style="position:absolute;left:4452;top:1402;width:0;height:835" coordorigin="4452,1402" coordsize="0,835" path="m4452,1402l4452,2237e" filled="f" stroked="t" strokeweight="1.05999pt" strokecolor="#000000">
              <v:path arrowok="t"/>
            </v:shape>
            <v:shape style="position:absolute;left:4461;top:2228;width:6766;height:0" coordorigin="4461,2228" coordsize="6766,0" path="m4461,2228l11227,2228e" filled="f" stroked="t" strokeweight="1.06pt" strokecolor="#000000">
              <v:path arrowok="t"/>
            </v:shape>
            <v:shape style="position:absolute;left:11236;top:1402;width:0;height:835" coordorigin="11236,1402" coordsize="0,835" path="m11236,1402l11236,2237e" filled="f" stroked="t" strokeweight="1.06002pt" strokecolor="#000000">
              <v:path arrowok="t"/>
            </v:shape>
            <w10:wrap type="none"/>
          </v:group>
        </w:pict>
      </w: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5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9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1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35"/>
        <w:sectPr>
          <w:type w:val="continuous"/>
          <w:pgSz w:w="11940" w:h="16860"/>
          <w:pgMar w:top="1580" w:bottom="280" w:left="1680" w:right="940"/>
        </w:sectPr>
      </w:pPr>
      <w:r>
        <w:pict>
          <v:shape type="#_x0000_t75" style="width:264.6pt;height:470.16pt">
            <v:imagedata o:title="" r:id="rId6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ogin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47"/>
        <w:sectPr>
          <w:pgSz w:w="11940" w:h="16860"/>
          <w:pgMar w:top="1340" w:bottom="280" w:left="1680" w:right="1680"/>
        </w:sectPr>
      </w:pPr>
      <w:r>
        <w:pict>
          <v:shape type="#_x0000_t75" style="width:289.1pt;height:445pt">
            <v:imagedata o:title="" r:id="rId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77"/>
        <w:sectPr>
          <w:pgSz w:w="11940" w:h="16860"/>
          <w:pgMar w:top="1340" w:bottom="280" w:left="1680" w:right="1680"/>
        </w:sectPr>
      </w:pPr>
      <w:r>
        <w:pict>
          <v:shape type="#_x0000_t75" style="width:355.9pt;height:391.93pt">
            <v:imagedata o:title="" r:id="rId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ih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7"/>
        <w:sectPr>
          <w:pgSz w:w="11940" w:h="16860"/>
          <w:pgMar w:top="1340" w:bottom="280" w:left="1680" w:right="1680"/>
        </w:sectPr>
      </w:pPr>
      <w:r>
        <w:pict>
          <v:shape type="#_x0000_t75" style="width:351.79pt;height:424.05pt">
            <v:imagedata o:title="" r:id="rId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ggian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8"/>
        <w:sectPr>
          <w:pgSz w:w="11940" w:h="16860"/>
          <w:pgMar w:top="1340" w:bottom="280" w:left="1680" w:right="1680"/>
        </w:sectPr>
      </w:pPr>
      <w:r>
        <w:pict>
          <v:shape type="#_x0000_t75" style="width:311.3pt;height:487.73pt">
            <v:imagedata o:title="" r:id="rId10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Air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77"/>
      </w:pPr>
      <w:r>
        <w:pict>
          <v:shape type="#_x0000_t75" style="width:381.81pt;height:310.55pt">
            <v:imagedata o:title="" r:id="rId1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7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3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7"/>
        <w:sectPr>
          <w:pgSz w:w="11940" w:h="16860"/>
          <w:pgMar w:top="1340" w:bottom="280" w:left="1680" w:right="1320"/>
        </w:sectPr>
      </w:pPr>
      <w:r>
        <w:pict>
          <v:shape type="#_x0000_t75" style="width:365.65pt;height:304.46pt">
            <v:imagedata o:title="" r:id="rId12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8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Riwayat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77"/>
        <w:sectPr>
          <w:pgSz w:w="11940" w:h="16860"/>
          <w:pgMar w:top="1340" w:bottom="280" w:left="1680" w:right="1100"/>
        </w:sectPr>
      </w:pPr>
      <w:r>
        <w:pict>
          <v:shape type="#_x0000_t75" style="width:393.3pt;height:454.93pt">
            <v:imagedata o:title="" r:id="rId1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9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77"/>
        <w:sectPr>
          <w:pgSz w:w="11940" w:h="16860"/>
          <w:pgMar w:top="1340" w:bottom="280" w:left="1680" w:right="1560"/>
        </w:sectPr>
      </w:pPr>
      <w:r>
        <w:pict>
          <v:shape type="#_x0000_t75" style="width:370.4pt;height:430.54pt">
            <v:imagedata o:title="" r:id="rId1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7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b/>
          <w:spacing w:val="-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7"/>
        <w:sectPr>
          <w:pgSz w:w="11940" w:h="16860"/>
          <w:pgMar w:top="1340" w:bottom="280" w:left="1680" w:right="1440"/>
        </w:sectPr>
      </w:pPr>
      <w:r>
        <w:pict>
          <v:shape type="#_x0000_t75" style="width:336.05pt;height:536.95pt">
            <v:imagedata o:title="" r:id="rId1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7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ogo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77"/>
      </w:pPr>
      <w:r>
        <w:pict>
          <v:shape type="#_x0000_t75" style="width:346.4pt;height:410.55pt">
            <v:imagedata o:title="" r:id="rId16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gan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HW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875" w:right="66"/>
        <w:sectPr>
          <w:pgSz w:w="11940" w:h="16860"/>
          <w:pgMar w:top="1340" w:bottom="280" w:left="1680" w:right="134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1153"/>
      </w:pPr>
      <w:r>
        <w:rPr>
          <w:rFonts w:cs="Times New Roman" w:hAnsi="Times New Roman" w:eastAsia="Times New Roman" w:ascii="Times New Roman"/>
          <w:b/>
          <w:spacing w:val="2"/>
          <w:w w:val="9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9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9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8"/>
          <w:w w:val="9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9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/>
        <w:ind w:left="1441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Ko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2565"/>
      </w:pP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38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38" w:hRule="exact"/>
        </w:trPr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Ko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415" w:hRule="exact"/>
        </w:trPr>
        <w:tc>
          <w:tcPr>
            <w:tcW w:w="72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298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32</w:t>
            </w:r>
          </w:p>
        </w:tc>
        <w:tc>
          <w:tcPr>
            <w:tcW w:w="362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lineRule="auto" w:line="276"/>
              <w:ind w:left="119" w:right="2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32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317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1094" w:hRule="exact"/>
        </w:trPr>
        <w:tc>
          <w:tcPr>
            <w:tcW w:w="725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01" w:hRule="exact"/>
        </w:trPr>
        <w:tc>
          <w:tcPr>
            <w:tcW w:w="72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298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114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</w:t>
            </w:r>
          </w:p>
        </w:tc>
        <w:tc>
          <w:tcPr>
            <w:tcW w:w="362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91" w:lineRule="auto" w:line="275"/>
              <w:ind w:left="119" w:right="34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04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gukur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951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49" w:hRule="exact"/>
        </w:trPr>
        <w:tc>
          <w:tcPr>
            <w:tcW w:w="725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11" w:hRule="exact"/>
        </w:trPr>
        <w:tc>
          <w:tcPr>
            <w:tcW w:w="72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298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62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lineRule="auto" w:line="276"/>
              <w:ind w:left="119" w:right="2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gukur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317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758" w:hRule="exact"/>
        </w:trPr>
        <w:tc>
          <w:tcPr>
            <w:tcW w:w="725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20" w:hRule="exact"/>
        </w:trPr>
        <w:tc>
          <w:tcPr>
            <w:tcW w:w="72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</w:t>
            </w:r>
          </w:p>
        </w:tc>
        <w:tc>
          <w:tcPr>
            <w:tcW w:w="298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5V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62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lineRule="auto" w:line="275"/>
              <w:ind w:left="119" w:right="31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32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634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49" w:hRule="exact"/>
        </w:trPr>
        <w:tc>
          <w:tcPr>
            <w:tcW w:w="725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06" w:hRule="exact"/>
        </w:trPr>
        <w:tc>
          <w:tcPr>
            <w:tcW w:w="72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</w:p>
        </w:tc>
        <w:tc>
          <w:tcPr>
            <w:tcW w:w="298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5V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62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96" w:lineRule="auto" w:line="276"/>
              <w:ind w:left="119" w:right="35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1092" w:hRule="exact"/>
        </w:trPr>
        <w:tc>
          <w:tcPr>
            <w:tcW w:w="725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1484" w:hRule="exact"/>
        </w:trPr>
        <w:tc>
          <w:tcPr>
            <w:tcW w:w="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</w:t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14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3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96" w:lineRule="auto" w:line="275"/>
              <w:ind w:left="119" w:right="44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ur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ngga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k.</w:t>
            </w:r>
          </w:p>
        </w:tc>
      </w:tr>
    </w:tbl>
    <w:p>
      <w:pPr>
        <w:sectPr>
          <w:pgSz w:w="11940" w:h="16860"/>
          <w:pgMar w:top="1340" w:bottom="280" w:left="1680" w:right="1420"/>
        </w:sectPr>
      </w:pPr>
    </w:p>
    <w:p>
      <w:pPr>
        <w:rPr>
          <w:sz w:val="9"/>
          <w:szCs w:val="9"/>
        </w:rPr>
        <w:jc w:val="left"/>
        <w:spacing w:before="4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41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01" w:hRule="exact"/>
        </w:trPr>
        <w:tc>
          <w:tcPr>
            <w:tcW w:w="72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12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7</w:t>
            </w:r>
          </w:p>
        </w:tc>
        <w:tc>
          <w:tcPr>
            <w:tcW w:w="298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11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362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before="91" w:lineRule="auto" w:line="275"/>
              <w:ind w:left="119" w:right="36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317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766" w:hRule="exact"/>
        </w:trPr>
        <w:tc>
          <w:tcPr>
            <w:tcW w:w="725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11" w:hRule="exact"/>
        </w:trPr>
        <w:tc>
          <w:tcPr>
            <w:tcW w:w="72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8</w:t>
            </w:r>
          </w:p>
        </w:tc>
        <w:tc>
          <w:tcPr>
            <w:tcW w:w="298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5V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62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spacing w:lineRule="auto" w:line="275"/>
              <w:ind w:left="119" w:right="34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5V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dw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317" w:hRule="exact"/>
        </w:trPr>
        <w:tc>
          <w:tcPr>
            <w:tcW w:w="725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1092" w:hRule="exact"/>
        </w:trPr>
        <w:tc>
          <w:tcPr>
            <w:tcW w:w="725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98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62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9"/>
        <w:ind w:left="1441" w:right="2424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ar</w:t>
      </w:r>
      <w:r>
        <w:rPr>
          <w:rFonts w:cs="Times New Roman" w:hAnsi="Times New Roman" w:eastAsia="Times New Roman" w:ascii="Times New Roman"/>
          <w:b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1432" w:right="69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32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32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432" w:right="74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32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432" w:right="74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5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g.</w:t>
      </w:r>
      <w:r>
        <w:rPr>
          <w:rFonts w:cs="Times New Roman" w:hAnsi="Times New Roman" w:eastAsia="Times New Roman" w:ascii="Times New Roman"/>
          <w:spacing w:val="5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5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ka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3"/>
        <w:ind w:left="1441" w:right="4919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wa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077"/>
        <w:sectPr>
          <w:pgSz w:w="11940" w:h="16860"/>
          <w:pgMar w:top="1320" w:bottom="280" w:left="1680" w:right="1340"/>
        </w:sectPr>
      </w:pPr>
      <w:r>
        <w:pict>
          <v:shape type="#_x0000_t75" style="width:335.9pt;height:197.98pt">
            <v:imagedata o:title="" r:id="rId1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9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29"/>
        <w:ind w:left="1859" w:right="6188"/>
      </w:pP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225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5"/>
        <w:ind w:left="225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/>
        <w:ind w:left="225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/>
        <w:ind w:left="225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32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/>
        <w:ind w:left="225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5V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/>
        <w:ind w:left="225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5V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/>
        <w:ind w:left="225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5V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2A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/>
        <w:ind w:left="225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5544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43"/>
      </w:pPr>
      <w:r>
        <w:pict>
          <v:shape type="#_x0000_t75" style="width:372.12pt;height:245.85pt">
            <v:imagedata o:title="" r:id="rId1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153" w:right="73"/>
        <w:sectPr>
          <w:pgSz w:w="11940" w:h="16860"/>
          <w:pgMar w:top="1580" w:bottom="280" w:left="1680" w:right="900"/>
        </w:sectPr>
      </w:pP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gukur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gukur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59" w:lineRule="auto" w:line="276"/>
        <w:ind w:left="1153" w:right="69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32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ka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8" w:lineRule="exact" w:line="260"/>
        <w:ind w:left="1153" w:right="5527"/>
      </w:pP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b/>
          <w:spacing w:val="-1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gan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3914"/>
      </w:pP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8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78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42" w:hRule="exact"/>
        </w:trPr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7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4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an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406" w:hRule="exact"/>
        </w:trPr>
        <w:tc>
          <w:tcPr>
            <w:tcW w:w="7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05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2079" w:type="dxa"/>
            <w:gridSpan w:val="2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2079" w:type="dxa"/>
            <w:gridSpan w:val="3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1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04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</w:t>
            </w:r>
          </w:p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</w:tr>
      <w:tr>
        <w:trPr>
          <w:trHeight w:val="322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2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gukur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ukup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</w:t>
            </w:r>
            <w:r>
              <w:rPr>
                <w:rFonts w:cs="Times New Roman" w:hAnsi="Times New Roman" w:eastAsia="Times New Roman" w:ascii="Times New Roman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or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 </w:t>
            </w:r>
            <w:r>
              <w:rPr>
                <w:rFonts w:cs="Times New Roman" w:hAnsi="Times New Roman" w:eastAsia="Times New Roman" w:ascii="Times New Roman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guk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</w:p>
        </w:tc>
      </w:tr>
      <w:tr>
        <w:trPr>
          <w:trHeight w:val="319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2"/>
              <w:ind w:left="109"/>
            </w:pP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09"/>
            </w:pP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3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1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Times New Roman" w:hAnsi="Times New Roman" w:eastAsia="Times New Roman" w:ascii="Times New Roman"/>
                <w:spacing w:val="2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0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   </w:t>
            </w:r>
            <w:r>
              <w:rPr>
                <w:rFonts w:cs="Times New Roman" w:hAnsi="Times New Roman" w:eastAsia="Times New Roman" w:ascii="Times New Roman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1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</w:tr>
      <w:tr>
        <w:trPr>
          <w:trHeight w:val="319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cs="Times New Roman" w:hAnsi="Times New Roman" w:eastAsia="Times New Roman" w:ascii="Times New Roman"/>
                <w:spacing w:val="2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19"/>
            </w:pP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5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pu</w:t>
            </w:r>
            <w:r>
              <w:rPr>
                <w:rFonts w:cs="Times New Roman" w:hAnsi="Times New Roman" w:eastAsia="Times New Roman" w:ascii="Times New Roman"/>
                <w:spacing w:val="5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</w:tr>
      <w:tr>
        <w:trPr>
          <w:trHeight w:val="320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2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0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  </w:t>
            </w:r>
            <w:r>
              <w:rPr>
                <w:rFonts w:cs="Times New Roman" w:hAnsi="Times New Roman" w:eastAsia="Times New Roman" w:ascii="Times New Roman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val="319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1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ngga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  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</w:p>
        </w:tc>
      </w:tr>
      <w:tr>
        <w:trPr>
          <w:trHeight w:val="444" w:hRule="exact"/>
        </w:trPr>
        <w:tc>
          <w:tcPr>
            <w:tcW w:w="759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79" w:type="dxa"/>
            <w:gridSpan w:val="2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2079" w:type="dxa"/>
            <w:gridSpan w:val="3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g.</w:t>
            </w:r>
          </w:p>
        </w:tc>
      </w:tr>
      <w:tr>
        <w:trPr>
          <w:trHeight w:val="415" w:hRule="exact"/>
        </w:trPr>
        <w:tc>
          <w:tcPr>
            <w:tcW w:w="7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20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5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878" w:type="dxa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8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 w:right="-31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510" w:type="dxa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3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</w:p>
        </w:tc>
        <w:tc>
          <w:tcPr>
            <w:tcW w:w="764" w:type="dxa"/>
            <w:tcBorders>
              <w:top w:val="single" w:sz="8" w:space="0" w:color="000000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66"/>
            </w:pP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</w:p>
        </w:tc>
      </w:tr>
      <w:tr>
        <w:trPr>
          <w:trHeight w:val="317" w:hRule="exact"/>
        </w:trPr>
        <w:tc>
          <w:tcPr>
            <w:tcW w:w="759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20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8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42"/>
            </w:pP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</w:p>
        </w:tc>
        <w:tc>
          <w:tcPr>
            <w:tcW w:w="806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274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val="468" w:hRule="exact"/>
        </w:trPr>
        <w:tc>
          <w:tcPr>
            <w:tcW w:w="759" w:type="dxa"/>
            <w:vMerge w:val=""/>
            <w:tcBorders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vMerge w:val=""/>
            <w:tcBorders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20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gukur</w:t>
            </w:r>
          </w:p>
        </w:tc>
        <w:tc>
          <w:tcPr>
            <w:tcW w:w="8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4"/>
            </w:pP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  <w:tc>
          <w:tcPr>
            <w:tcW w:w="806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</w:p>
        </w:tc>
        <w:tc>
          <w:tcPr>
            <w:tcW w:w="1274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26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</w:tr>
      <w:tr>
        <w:trPr>
          <w:trHeight w:val="413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20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10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8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0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388"/>
            </w:pP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</w:p>
        </w:tc>
        <w:tc>
          <w:tcPr>
            <w:tcW w:w="806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10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</w:p>
        </w:tc>
        <w:tc>
          <w:tcPr>
            <w:tcW w:w="51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10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5"/>
            </w:pP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</w:t>
            </w:r>
          </w:p>
        </w:tc>
        <w:tc>
          <w:tcPr>
            <w:tcW w:w="76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0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1"/>
            </w:pP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ktor</w:t>
            </w:r>
          </w:p>
        </w:tc>
      </w:tr>
    </w:tbl>
    <w:p>
      <w:pPr>
        <w:sectPr>
          <w:pgSz w:w="11940" w:h="16860"/>
          <w:pgMar w:top="1360" w:bottom="280" w:left="1680" w:right="900"/>
        </w:sectPr>
      </w:pPr>
    </w:p>
    <w:p>
      <w:pPr>
        <w:rPr>
          <w:sz w:val="9"/>
          <w:szCs w:val="9"/>
        </w:rPr>
        <w:jc w:val="left"/>
        <w:spacing w:before="4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78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99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</w:t>
            </w:r>
            <w:r>
              <w:rPr>
                <w:rFonts w:cs="Times New Roman" w:hAnsi="Times New Roman" w:eastAsia="Times New Roman" w:ascii="Times New Roman"/>
                <w:spacing w:val="2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</w:tr>
      <w:tr>
        <w:trPr>
          <w:trHeight w:val="314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1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</w:tr>
      <w:tr>
        <w:trPr>
          <w:trHeight w:val="317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</w:tr>
      <w:tr>
        <w:trPr>
          <w:trHeight w:val="317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317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pu</w:t>
            </w:r>
          </w:p>
        </w:tc>
      </w:tr>
      <w:tr>
        <w:trPr>
          <w:trHeight w:val="317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gga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</w:t>
            </w:r>
          </w:p>
        </w:tc>
      </w:tr>
      <w:tr>
        <w:trPr>
          <w:trHeight w:val="314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</w:tr>
      <w:tr>
        <w:trPr>
          <w:trHeight w:val="314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11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gga</w:t>
            </w:r>
          </w:p>
        </w:tc>
      </w:tr>
      <w:tr>
        <w:trPr>
          <w:trHeight w:val="317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</w:tr>
      <w:tr>
        <w:trPr>
          <w:trHeight w:val="317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ui</w:t>
            </w:r>
          </w:p>
        </w:tc>
      </w:tr>
      <w:tr>
        <w:trPr>
          <w:trHeight w:val="317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</w:tr>
      <w:tr>
        <w:trPr>
          <w:trHeight w:val="317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</w:tr>
      <w:tr>
        <w:trPr>
          <w:trHeight w:val="317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</w:tr>
      <w:tr>
        <w:trPr>
          <w:trHeight w:val="317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de</w:t>
            </w:r>
          </w:p>
        </w:tc>
      </w:tr>
      <w:tr>
        <w:trPr>
          <w:trHeight w:val="317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</w:tr>
      <w:tr>
        <w:trPr>
          <w:trHeight w:val="1582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 w:lineRule="auto" w:line="274"/>
              <w:ind w:left="119" w:right="35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4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32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duk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</w:tr>
      <w:tr>
        <w:trPr>
          <w:trHeight w:val="319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1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</w:tr>
      <w:tr>
        <w:trPr>
          <w:trHeight w:val="458" w:hRule="exact"/>
        </w:trPr>
        <w:tc>
          <w:tcPr>
            <w:tcW w:w="759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84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79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</w:tbl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1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2839"/>
      </w:pP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tbl>
      <w:tblPr>
        <w:tblW w:w="0" w:type="auto"/>
        <w:tblLook w:val="01E0"/>
        <w:jc w:val="left"/>
        <w:tblInd w:w="16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38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38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7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7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or</w:t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7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</w:t>
            </w:r>
          </w:p>
        </w:tc>
      </w:tr>
      <w:tr>
        <w:trPr>
          <w:trHeight w:val="542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ukur</w:t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</w:tr>
      <w:tr>
        <w:trPr>
          <w:trHeight w:val="557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–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400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38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±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42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42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or</w:t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)</w:t>
            </w:r>
          </w:p>
        </w:tc>
      </w:tr>
    </w:tbl>
    <w:p>
      <w:pPr>
        <w:sectPr>
          <w:pgSz w:w="11940" w:h="16860"/>
          <w:pgMar w:top="1300" w:bottom="280" w:left="1680" w:right="1340"/>
        </w:sectPr>
      </w:pP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66" w:lineRule="exact" w:line="260"/>
        <w:ind w:left="3501"/>
      </w:pP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7.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6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38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62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or</w:t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38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0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ukur</w:t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1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)</w:t>
            </w:r>
          </w:p>
        </w:tc>
      </w:tr>
      <w:tr>
        <w:trPr>
          <w:trHeight w:val="543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0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–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14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38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0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±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)</w:t>
            </w:r>
          </w:p>
        </w:tc>
      </w:tr>
      <w:tr>
        <w:trPr>
          <w:trHeight w:val="542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43" w:hRule="exact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Ou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or</w:t>
            </w:r>
          </w:p>
        </w:tc>
        <w:tc>
          <w:tcPr>
            <w:tcW w:w="3419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1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</w:tr>
    </w:tbl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7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6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03"/>
        <w:sectPr>
          <w:pgSz w:w="11940" w:h="16860"/>
          <w:pgMar w:top="1300" w:bottom="280" w:left="1680" w:right="940"/>
        </w:sectPr>
      </w:pPr>
      <w:r>
        <w:pict>
          <v:shape type="#_x0000_t75" style="width:409.53pt;height:230pt">
            <v:imagedata o:title="" r:id="rId1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8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541"/>
      </w:pPr>
      <w:r>
        <w:pict>
          <v:shape type="#_x0000_t75" style="width:442.95pt;height:312.65pt">
            <v:imagedata o:title="" r:id="rId20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9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5"/>
        <w:ind w:left="1153" w:right="4938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9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7"/>
        <w:ind w:left="1258"/>
      </w:pPr>
      <w:r>
        <w:pict>
          <v:shape type="#_x0000_t75" style="width:349.42pt;height:215.6pt">
            <v:imagedata o:title="" r:id="rId2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1153" w:right="670"/>
        <w:sectPr>
          <w:pgSz w:w="11940" w:h="16860"/>
          <w:pgMar w:top="1340" w:bottom="280" w:left="1680" w:right="7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59" w:lineRule="auto" w:line="277"/>
        <w:ind w:left="1153" w:right="71"/>
      </w:pP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muda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7"/>
        <w:ind w:left="1153" w:right="4585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9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75"/>
      </w:pPr>
      <w:r>
        <w:pict>
          <v:shape type="#_x0000_t75" style="width:350.45pt;height:215.6pt">
            <v:imagedata o:title="" r:id="rId22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153" w:right="74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4"/>
        <w:ind w:left="1153" w:right="331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9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b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77"/>
        <w:sectPr>
          <w:pgSz w:w="11940" w:h="16860"/>
          <w:pgMar w:top="1360" w:bottom="280" w:left="1680" w:right="1340"/>
        </w:sectPr>
      </w:pPr>
      <w:r>
        <w:pict>
          <v:shape type="#_x0000_t75" style="width:362.67pt;height:220.65pt">
            <v:imagedata o:title="" r:id="rId2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2"/>
        <w:ind w:left="1094"/>
      </w:pPr>
      <w:r>
        <w:pict>
          <v:shape type="#_x0000_t75" style="width:366.64pt;height:225.05pt">
            <v:imagedata o:title="" r:id="rId2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9" w:lineRule="auto" w:line="275"/>
        <w:ind w:left="1153" w:right="14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9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10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937"/>
        <w:sectPr>
          <w:pgSz w:w="11940" w:h="16860"/>
          <w:pgMar w:top="1460" w:bottom="280" w:left="1680" w:right="1260"/>
        </w:sectPr>
      </w:pPr>
      <w:r>
        <w:pict>
          <v:shape type="#_x0000_t75" style="width:397.37pt;height:197.6pt">
            <v:imagedata o:title="" r:id="rId2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11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1"/>
        <w:ind w:left="1153" w:right="4387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7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6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gi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16"/>
        <w:ind w:left="1142"/>
      </w:pPr>
      <w:r>
        <w:pict>
          <v:shape type="#_x0000_t75" style="width:358.6pt;height:178.54pt">
            <v:imagedata o:title="" r:id="rId26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153" w:right="73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upa</w:t>
      </w:r>
      <w:r>
        <w:rPr>
          <w:rFonts w:cs="Times New Roman" w:hAnsi="Times New Roman" w:eastAsia="Times New Roman" w:ascii="Times New Roman"/>
          <w:spacing w:val="4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p,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1153" w:right="732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6191"/>
      </w:pP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ak</w:t>
      </w:r>
      <w:r>
        <w:rPr>
          <w:rFonts w:cs="Times New Roman" w:hAnsi="Times New Roman" w:eastAsia="Times New Roman" w:ascii="Times New Roman"/>
          <w:b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315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2070"/>
      </w:pP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3728"/>
      </w:pP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875"/>
      </w:pP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2810"/>
      </w:pP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78"/>
      </w:pP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6292"/>
      </w:pP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449"/>
        <w:ind w:left="1153" w:right="239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d,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5" w:lineRule="exact" w:line="260"/>
        <w:ind w:left="1153" w:right="196"/>
        <w:sectPr>
          <w:pgSz w:w="11940" w:h="16860"/>
          <w:pgMar w:top="1340" w:bottom="280" w:left="1680" w:right="700"/>
        </w:sectPr>
      </w:pP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75"/>
        <w:ind w:left="1153" w:right="1914"/>
      </w:pP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50"/>
        <w:ind w:left="1153" w:right="4853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7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-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6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11"/>
      </w:pPr>
      <w:r>
        <w:pict>
          <v:shape type="#_x0000_t75" style="width:371.74pt;height:182.15pt">
            <v:imagedata o:title="" r:id="rId2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1153" w:right="90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g.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" w:lineRule="auto" w:line="276"/>
        <w:ind w:left="1153" w:right="91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6391"/>
      </w:pP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ak</w:t>
      </w:r>
      <w:r>
        <w:rPr>
          <w:rFonts w:cs="Times New Roman" w:hAnsi="Times New Roman" w:eastAsia="Times New Roman" w:ascii="Times New Roman"/>
          <w:b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335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 w:right="238"/>
      </w:pP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446"/>
        <w:ind w:left="1153" w:right="4307"/>
      </w:pP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9" w:lineRule="exact" w:line="260"/>
        <w:ind w:left="1153" w:right="77"/>
      </w:pP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6492"/>
      </w:pP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2156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3409"/>
      </w:pP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2348"/>
        <w:sectPr>
          <w:pgSz w:w="11940" w:h="16860"/>
          <w:pgMar w:top="1580" w:bottom="280" w:left="1680" w:right="500"/>
        </w:sectPr>
      </w:pP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d,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64"/>
        <w:ind w:left="1153" w:right="2357"/>
      </w:pP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d,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65" w:lineRule="exact" w:line="260"/>
        <w:ind w:left="1153" w:right="59"/>
      </w:pP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8"/>
        <w:ind w:left="1153" w:right="3287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7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8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b/>
          <w:spacing w:val="-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6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17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21"/>
      </w:pPr>
      <w:r>
        <w:pict>
          <v:shape type="#_x0000_t75" style="width:370.75pt;height:185pt">
            <v:imagedata o:title="" r:id="rId2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1153" w:right="62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1153" w:right="634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1"/>
        <w:ind w:left="1153" w:right="6106"/>
      </w:pP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ak</w:t>
      </w:r>
      <w:r>
        <w:rPr>
          <w:rFonts w:cs="Times New Roman" w:hAnsi="Times New Roman" w:eastAsia="Times New Roman" w:ascii="Times New Roman"/>
          <w:b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36"/>
        <w:ind w:left="1153" w:right="2501"/>
      </w:pP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1"/>
        <w:ind w:left="1153" w:right="1742"/>
      </w:pP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5"/>
        <w:ind w:left="1153" w:right="1070"/>
      </w:pP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 w:lineRule="auto" w:line="275"/>
        <w:ind w:left="1153" w:right="769"/>
      </w:pP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6" w:lineRule="auto" w:line="271"/>
        <w:ind w:left="1153" w:right="891"/>
      </w:pP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1" w:lineRule="auto" w:line="275"/>
        <w:ind w:left="1153" w:right="673"/>
      </w:pPr>
      <w:r>
        <w:rPr>
          <w:rFonts w:cs="Times New Roman" w:hAnsi="Times New Roman" w:eastAsia="Times New Roman" w:ascii="Times New Roman"/>
          <w:b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6" w:lineRule="auto" w:line="275"/>
        <w:ind w:left="1153" w:right="932"/>
      </w:pP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59"/>
        <w:ind w:left="1153" w:right="1267"/>
      </w:pP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153" w:right="962"/>
        <w:sectPr>
          <w:pgSz w:w="11940" w:h="16860"/>
          <w:pgMar w:top="1360" w:bottom="280" w:left="1680" w:right="780"/>
        </w:sectPr>
      </w:pP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1"/>
        <w:ind w:left="1153"/>
      </w:pP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48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48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-6"/>
          <w:w w:val="85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85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-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6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53"/>
      </w:pP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153"/>
      </w:pP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153"/>
      </w:pP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"/>
        <w:ind w:left="1153"/>
      </w:pP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upun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153"/>
      </w:pP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"/>
        <w:ind w:left="1153"/>
      </w:pP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153"/>
      </w:pPr>
      <w:r>
        <w:rPr>
          <w:rFonts w:cs="Times New Roman" w:hAnsi="Times New Roman" w:eastAsia="Times New Roman" w:ascii="Times New Roman"/>
          <w:b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"/>
        <w:ind w:left="1153"/>
      </w:pP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153"/>
      </w:pP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ngga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"/>
        <w:ind w:left="115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5"/>
        <w:ind w:left="587" w:right="7680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12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60"/>
        <w:ind w:left="587" w:right="84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ox</w:t>
      </w:r>
      <w:r>
        <w:rPr>
          <w:rFonts w:cs="Times New Roman" w:hAnsi="Times New Roman" w:eastAsia="Times New Roman" w:ascii="Times New Roman"/>
          <w:b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3"/>
        <w:ind w:left="587" w:right="83"/>
        <w:sectPr>
          <w:pgSz w:w="11940" w:h="16860"/>
          <w:pgMar w:top="1540" w:bottom="280" w:left="1680" w:right="4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uh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66"/>
        <w:ind w:left="2882"/>
      </w:pP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8.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3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8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25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68"/>
            </w:pP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3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527"/>
            </w:pP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561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56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434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01"/>
            </w:pP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79"/>
            </w:pP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11"/>
            </w:pP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99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33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5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buka</w:t>
            </w:r>
            <w:r>
              <w:rPr>
                <w:rFonts w:cs="Times New Roman" w:hAnsi="Times New Roman" w:eastAsia="Times New Roman" w:ascii="Times New Roman"/>
                <w:spacing w:val="-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527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503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8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00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570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29" w:lineRule="exact" w:line="260"/>
              <w:ind w:left="36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ukk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29" w:lineRule="exact" w:line="260"/>
              <w:ind w:left="45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-1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-1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153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6" w:lineRule="exact" w:line="260"/>
              <w:ind w:left="527"/>
            </w:pP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il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6" w:lineRule="exact" w:line="260"/>
              <w:ind w:left="181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-1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56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180"/>
              <w:ind w:left="253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kun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1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position w:val="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1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6"/>
              <w:ind w:left="27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6"/>
              <w:ind w:left="426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9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tar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3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01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55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spacing w:before="10"/>
              <w:ind w:left="672" w:right="653"/>
            </w:pP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11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7"/>
              <w:ind w:left="33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335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uka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527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spacing w:lineRule="auto" w:line="276"/>
              <w:ind w:left="161" w:right="134"/>
            </w:pP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7"/>
              <w:ind w:left="48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2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75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4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-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9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64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21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3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670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 w:lineRule="auto" w:line="280"/>
              <w:ind w:left="431" w:right="281" w:hanging="91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75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33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3.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585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uka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53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29"/>
              <w:ind w:left="249"/>
            </w:pP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48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8"/>
              <w:ind w:left="26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8"/>
              <w:ind w:left="47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45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8"/>
              <w:ind w:left="22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8"/>
              <w:ind w:left="59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25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8"/>
              <w:ind w:left="76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8"/>
              <w:ind w:left="3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297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9"/>
              <w:ind w:left="23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21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im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55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3"/>
              <w:ind w:left="58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335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50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43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06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33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4.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335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uka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527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77"/>
            </w:pP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48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34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25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buka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5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1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7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6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48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2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97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06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78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spacing w:before="7"/>
              <w:ind w:left="562" w:right="532"/>
            </w:pP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22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77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3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50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26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01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2"/>
              <w:ind w:left="33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5.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2"/>
              <w:ind w:left="335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uka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2"/>
              <w:ind w:left="527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2"/>
              <w:ind w:left="12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2"/>
              <w:ind w:left="48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4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82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41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26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6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6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301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06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spacing w:before="7"/>
              <w:ind w:left="562" w:right="532"/>
            </w:pP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50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3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ectPr>
          <w:pgSz w:w="11940" w:h="16860"/>
          <w:pgMar w:top="1300" w:bottom="280" w:left="1680" w:right="1220"/>
        </w:sectPr>
      </w:pPr>
    </w:p>
    <w:p>
      <w:pPr>
        <w:rPr>
          <w:sz w:val="9"/>
          <w:szCs w:val="9"/>
        </w:rPr>
        <w:jc w:val="left"/>
        <w:spacing w:before="1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8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20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33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6.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335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uka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527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2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9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3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82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2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-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il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1625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7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spacing w:before="7" w:lineRule="auto" w:line="276"/>
              <w:ind w:left="242" w:righ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16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33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7.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spacing w:lineRule="auto" w:line="275"/>
              <w:ind w:left="103" w:right="7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53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ind w:left="571" w:right="532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9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68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06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68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2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5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-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29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53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75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1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73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33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8.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34"/>
              <w:ind w:left="36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53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96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-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49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2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397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 w:lineRule="exact" w:line="260"/>
              <w:ind w:left="206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-1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1" w:lineRule="exact" w:line="260"/>
              <w:ind w:left="41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22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6" w:lineRule="exact" w:line="260"/>
              <w:ind w:left="292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6" w:lineRule="exact" w:line="260"/>
              <w:ind w:left="45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-1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-1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378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6" w:lineRule="exact" w:line="260"/>
              <w:ind w:left="2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position w:val="-1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position w:val="-1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6" w:lineRule="exact" w:line="260"/>
              <w:ind w:left="3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position w:val="-1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29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spacing w:lineRule="exact" w:line="220"/>
              <w:ind w:left="681" w:right="654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position w:val="1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position w:val="1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position w:val="1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1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1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1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04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33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9.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23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buka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53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306"/>
            </w:pP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49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9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2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29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ON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15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91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5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1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3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669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 w:lineRule="auto" w:line="275"/>
              <w:ind w:left="503" w:right="366" w:hanging="62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22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06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7"/>
              <w:ind w:left="273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10.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7"/>
              <w:ind w:left="23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buka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8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7"/>
              <w:ind w:left="53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7"/>
              <w:ind w:left="306"/>
            </w:pP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7"/>
              <w:ind w:left="49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6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2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OFF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67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cs="Times New Roman" w:hAnsi="Times New Roman" w:eastAsia="Times New Roman" w:asci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48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5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67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3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670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 w:lineRule="auto" w:line="284"/>
              <w:ind w:left="503" w:right="366" w:hanging="62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22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06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273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11.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24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buka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53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spacing w:before="96" w:lineRule="auto" w:line="275"/>
              <w:ind w:left="89" w:right="69" w:firstLine="3"/>
            </w:pP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49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2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4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43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7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</w:p>
        </w:tc>
        <w:tc>
          <w:tcPr>
            <w:tcW w:w="164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67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3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41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55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50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01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273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12.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22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172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34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49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9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3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2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20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234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412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19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34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6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92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57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35"/>
            </w:pP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tukan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22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ectPr>
          <w:pgSz w:w="11940" w:h="16860"/>
          <w:pgMar w:top="1280" w:bottom="280" w:left="1680" w:right="1220"/>
        </w:sectPr>
      </w:pPr>
    </w:p>
    <w:p>
      <w:pPr>
        <w:rPr>
          <w:sz w:val="9"/>
          <w:szCs w:val="9"/>
        </w:rPr>
        <w:jc w:val="left"/>
        <w:spacing w:before="1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8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06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273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13.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24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172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34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49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5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8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2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87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78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33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98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91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92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674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 w:lineRule="auto" w:line="283"/>
              <w:ind w:left="499" w:right="424" w:firstLine="5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27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01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273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14.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249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buka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53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431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49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34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187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26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spacing w:before="7"/>
              <w:ind w:left="686" w:right="649"/>
            </w:pP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06"/>
            </w:pP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6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2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27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53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92"/>
            </w:pP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401" w:hRule="exact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273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15.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205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53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1"/>
              <w:ind w:left="508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66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96"/>
              <w:ind w:left="494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</w:tr>
      <w:tr>
        <w:trPr>
          <w:trHeight w:val="320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07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uk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06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460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20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8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436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205"/>
            </w:pP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7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5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</w:p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3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ggu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19" w:hRule="exact"/>
        </w:trPr>
        <w:tc>
          <w:tcPr>
            <w:tcW w:w="72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nil" w:sz="6" w:space="0" w:color="auto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ke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50" w:hRule="exact"/>
        </w:trPr>
        <w:tc>
          <w:tcPr>
            <w:tcW w:w="72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041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983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1642" w:type="dxa"/>
            <w:tcBorders>
              <w:top w:val="nil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157"/>
            </w:pP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</w:p>
        </w:tc>
        <w:tc>
          <w:tcPr>
            <w:tcW w:w="1662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303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5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7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5"/>
        <w:ind w:left="875" w:right="182"/>
      </w:pP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“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”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875" w:right="194"/>
        <w:sectPr>
          <w:pgSz w:w="11940" w:h="16860"/>
          <w:pgMar w:top="1280" w:bottom="280" w:left="1680" w:right="1220"/>
        </w:sectPr>
      </w:pP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g,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58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76"/>
        <w:ind w:left="875" w:right="7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303"/>
      </w:pPr>
      <w:r>
        <w:rPr>
          <w:rFonts w:cs="Times New Roman" w:hAnsi="Times New Roman" w:eastAsia="Times New Roman" w:ascii="Times New Roman"/>
          <w:b/>
          <w:spacing w:val="3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-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Ta</w:t>
      </w:r>
      <w:r>
        <w:rPr>
          <w:rFonts w:cs="Times New Roman" w:hAnsi="Times New Roman" w:eastAsia="Times New Roman" w:ascii="Times New Roman"/>
          <w:b/>
          <w:spacing w:val="-5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5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-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File</w:t>
      </w:r>
      <w:r>
        <w:rPr>
          <w:rFonts w:cs="Times New Roman" w:hAnsi="Times New Roman" w:eastAsia="Times New Roman" w:ascii="Times New Roman"/>
          <w:b/>
          <w:spacing w:val="-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-5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li</w:t>
      </w:r>
      <w:r>
        <w:rPr>
          <w:rFonts w:cs="Times New Roman" w:hAnsi="Times New Roman" w:eastAsia="Times New Roman" w:ascii="Times New Roman"/>
          <w:b/>
          <w:spacing w:val="-5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asi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" w:lineRule="exact" w:line="240"/>
        <w:ind w:left="303"/>
      </w:pPr>
      <w:r>
        <w:rPr>
          <w:rFonts w:cs="Times New Roman" w:hAnsi="Times New Roman" w:eastAsia="Times New Roman" w:ascii="Times New Roman"/>
          <w:color w:val="0000FF"/>
          <w:position w:val="-1"/>
          <w:sz w:val="22"/>
          <w:szCs w:val="22"/>
        </w:rPr>
      </w:r>
      <w:hyperlink r:id="rId29"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h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p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s</w:t>
        </w:r>
        <w:r>
          <w:rPr>
            <w:rFonts w:cs="Times New Roman" w:hAnsi="Times New Roman" w:eastAsia="Times New Roman" w:ascii="Times New Roman"/>
            <w:color w:val="0000FF"/>
            <w:spacing w:val="-3"/>
            <w:w w:val="100"/>
            <w:position w:val="-1"/>
            <w:sz w:val="22"/>
            <w:szCs w:val="22"/>
            <w:u w:val="single" w:color="0000FF"/>
          </w:rPr>
          <w:t>:</w:t>
        </w:r>
        <w:r>
          <w:rPr>
            <w:rFonts w:cs="Times New Roman" w:hAnsi="Times New Roman" w:eastAsia="Times New Roman" w:ascii="Times New Roman"/>
            <w:color w:val="0000FF"/>
            <w:spacing w:val="-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  <w:t>d</w:t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v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2"/>
            <w:szCs w:val="22"/>
            <w:u w:val="single" w:color="0000FF"/>
          </w:rPr>
          <w:t>.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g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g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l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2"/>
            <w:szCs w:val="22"/>
            <w:u w:val="single" w:color="0000FF"/>
          </w:rPr>
          <w:t>.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c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  <w:t>m</w:t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d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v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f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l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d</w:t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s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1</w:t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  <w:t>Y</w:t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z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5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  <w:t>J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-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d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  <w:t>U</w:t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  <w:t>U</w:t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  <w:t>N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b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W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j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JH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3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  <w:t>H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p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_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  <w:t>Q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M</w:t>
        </w:r>
        <w:r>
          <w:rPr>
            <w:rFonts w:cs="Times New Roman" w:hAnsi="Times New Roman" w:eastAsia="Times New Roman" w:ascii="Times New Roman"/>
            <w:color w:val="0000FF"/>
            <w:spacing w:val="-3"/>
            <w:w w:val="100"/>
            <w:position w:val="-1"/>
            <w:sz w:val="22"/>
            <w:szCs w:val="22"/>
            <w:u w:val="single" w:color="0000FF"/>
          </w:rPr>
          <w:t>l</w:t>
        </w:r>
        <w:r>
          <w:rPr>
            <w:rFonts w:cs="Times New Roman" w:hAnsi="Times New Roman" w:eastAsia="Times New Roman" w:ascii="Times New Roman"/>
            <w:color w:val="0000FF"/>
            <w:spacing w:val="-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2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60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h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  <w:t>K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j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b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?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u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s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p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=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s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  <w:t>h</w:t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n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g</w:t>
        </w:r>
      </w:hyperlink>
      <w:r>
        <w:rPr>
          <w:rFonts w:cs="Times New Roman" w:hAnsi="Times New Roman" w:eastAsia="Times New Roman" w:ascii="Times New Roman"/>
          <w:color w:val="0000FF"/>
          <w:spacing w:val="0"/>
          <w:w w:val="100"/>
          <w:position w:val="-1"/>
          <w:sz w:val="22"/>
          <w:szCs w:val="22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26"/>
        <w:ind w:left="303"/>
      </w:pPr>
      <w:r>
        <w:rPr>
          <w:rFonts w:cs="Times New Roman" w:hAnsi="Times New Roman" w:eastAsia="Times New Roman" w:ascii="Times New Roman"/>
          <w:b/>
          <w:spacing w:val="3"/>
          <w:w w:val="100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-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Ta</w:t>
      </w:r>
      <w:r>
        <w:rPr>
          <w:rFonts w:cs="Times New Roman" w:hAnsi="Times New Roman" w:eastAsia="Times New Roman" w:ascii="Times New Roman"/>
          <w:b/>
          <w:spacing w:val="-5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5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-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V</w:t>
      </w:r>
      <w:r>
        <w:rPr>
          <w:rFonts w:cs="Times New Roman" w:hAnsi="Times New Roman" w:eastAsia="Times New Roman" w:ascii="Times New Roman"/>
          <w:b/>
          <w:spacing w:val="5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5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b/>
          <w:spacing w:val="5"/>
          <w:w w:val="100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-2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b/>
          <w:spacing w:val="5"/>
          <w:w w:val="100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-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-5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li</w:t>
      </w:r>
      <w:r>
        <w:rPr>
          <w:rFonts w:cs="Times New Roman" w:hAnsi="Times New Roman" w:eastAsia="Times New Roman" w:ascii="Times New Roman"/>
          <w:b/>
          <w:spacing w:val="-5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asi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371"/>
      </w:pPr>
      <w:r>
        <w:rPr>
          <w:rFonts w:cs="Times New Roman" w:hAnsi="Times New Roman" w:eastAsia="Times New Roman" w:ascii="Times New Roman"/>
          <w:color w:val="0000FF"/>
          <w:position w:val="-1"/>
          <w:sz w:val="22"/>
          <w:szCs w:val="22"/>
        </w:rPr>
      </w:r>
      <w:hyperlink r:id="rId30"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h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p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s</w:t>
        </w:r>
        <w:r>
          <w:rPr>
            <w:rFonts w:cs="Times New Roman" w:hAnsi="Times New Roman" w:eastAsia="Times New Roman" w:ascii="Times New Roman"/>
            <w:color w:val="0000FF"/>
            <w:spacing w:val="-3"/>
            <w:w w:val="100"/>
            <w:position w:val="-1"/>
            <w:sz w:val="22"/>
            <w:szCs w:val="22"/>
            <w:u w:val="single" w:color="0000FF"/>
          </w:rPr>
          <w:t>:</w:t>
        </w:r>
        <w:r>
          <w:rPr>
            <w:rFonts w:cs="Times New Roman" w:hAnsi="Times New Roman" w:eastAsia="Times New Roman" w:ascii="Times New Roman"/>
            <w:color w:val="0000FF"/>
            <w:spacing w:val="-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  <w:t>d</w:t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v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2"/>
            <w:szCs w:val="22"/>
            <w:u w:val="single" w:color="0000FF"/>
          </w:rPr>
          <w:t>.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g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g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l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2"/>
            <w:szCs w:val="22"/>
            <w:u w:val="single" w:color="0000FF"/>
          </w:rPr>
          <w:t>.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c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  <w:t>m</w:t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d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v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f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l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d</w:t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s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1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W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  <w:t>c</w:t>
        </w:r>
        <w:r>
          <w:rPr>
            <w:rFonts w:cs="Times New Roman" w:hAnsi="Times New Roman" w:eastAsia="Times New Roman" w:ascii="Times New Roman"/>
            <w:color w:val="0000FF"/>
            <w:spacing w:val="-7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  <w:t>X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b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g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5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u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  <w:t>Q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  <w:t>G</w:t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  <w:t>Y</w:t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Z7</w:t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  <w:t>Y</w:t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J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h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d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M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b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2"/>
            <w:szCs w:val="22"/>
            <w:u w:val="single" w:color="0000FF"/>
          </w:rPr>
          <w:t>P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7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-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  <w:t>Z</w:t>
        </w:r>
        <w:r>
          <w:rPr>
            <w:rFonts w:cs="Times New Roman" w:hAnsi="Times New Roman" w:eastAsia="Times New Roman" w:ascii="Times New Roman"/>
            <w:color w:val="0000FF"/>
            <w:spacing w:val="-6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J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Y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x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_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?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u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s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p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=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  <w:t>s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  <w:t>h</w:t>
        </w:r>
        <w:r>
          <w:rPr>
            <w:rFonts w:cs="Times New Roman" w:hAnsi="Times New Roman" w:eastAsia="Times New Roman" w:ascii="Times New Roman"/>
            <w:color w:val="0000FF"/>
            <w:spacing w:val="-9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-4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  <w:t>n</w:t>
        </w:r>
        <w:r>
          <w:rPr>
            <w:rFonts w:cs="Times New Roman" w:hAnsi="Times New Roman" w:eastAsia="Times New Roman" w:ascii="Times New Roman"/>
            <w:color w:val="0000FF"/>
            <w:spacing w:val="-5"/>
            <w:w w:val="100"/>
            <w:position w:val="-1"/>
            <w:sz w:val="22"/>
            <w:szCs w:val="22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2"/>
            <w:szCs w:val="22"/>
            <w:u w:val="single" w:color="0000FF"/>
          </w:rPr>
          <w:t>g</w:t>
        </w:r>
      </w:hyperlink>
      <w:r>
        <w:rPr>
          <w:rFonts w:cs="Times New Roman" w:hAnsi="Times New Roman" w:eastAsia="Times New Roman" w:ascii="Times New Roman"/>
          <w:color w:val="0000FF"/>
          <w:spacing w:val="0"/>
          <w:w w:val="100"/>
          <w:position w:val="-1"/>
          <w:sz w:val="22"/>
          <w:szCs w:val="22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" w:lineRule="exact" w:line="220"/>
        <w:sectPr>
          <w:pgSz w:w="11940" w:h="16860"/>
          <w:pgMar w:top="1340" w:bottom="280" w:left="1680" w:right="1340"/>
        </w:sectPr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26"/>
        <w:ind w:left="303" w:right="-59"/>
      </w:pPr>
      <w:r>
        <w:pict>
          <v:shape type="#_x0000_t75" style="position:absolute;margin-left:108.3pt;margin-top:29.5957pt;width:261.85pt;height:419.71pt;mso-position-horizontal-relative:page;mso-position-vertical-relative:paragraph;z-index:-4602">
            <v:imagedata o:title="" r:id="rId31"/>
          </v:shape>
        </w:pict>
      </w:r>
      <w:r>
        <w:rPr>
          <w:rFonts w:cs="Times New Roman" w:hAnsi="Times New Roman" w:eastAsia="Times New Roman" w:ascii="Times New Roman"/>
          <w:b/>
          <w:spacing w:val="3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-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X-Ba</w:t>
      </w:r>
      <w:r>
        <w:rPr>
          <w:rFonts w:cs="Times New Roman" w:hAnsi="Times New Roman" w:eastAsia="Times New Roman" w:ascii="Times New Roman"/>
          <w:b/>
          <w:spacing w:val="-5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-5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er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0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ectPr>
          <w:type w:val="continuous"/>
          <w:pgSz w:w="11940" w:h="16860"/>
          <w:pgMar w:top="1580" w:bottom="280" w:left="1680" w:right="1340"/>
          <w:cols w:num="2" w:equalWidth="off">
            <w:col w:w="1701" w:space="58"/>
            <w:col w:w="7161"/>
          </w:cols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sectPr>
      <w:pgSz w:w="11940" w:h="16860"/>
      <w:pgMar w:top="0" w:bottom="0" w:left="0" w:right="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png"/><Relationship Id="rId5" Type="http://schemas.openxmlformats.org/officeDocument/2006/relationships/image" Target="media\image2.jpg"/><Relationship Id="rId6" Type="http://schemas.openxmlformats.org/officeDocument/2006/relationships/image" Target="media\image3.jpg"/><Relationship Id="rId7" Type="http://schemas.openxmlformats.org/officeDocument/2006/relationships/image" Target="media\image4.jpg"/><Relationship Id="rId8" Type="http://schemas.openxmlformats.org/officeDocument/2006/relationships/image" Target="media\image5.jpg"/><Relationship Id="rId9" Type="http://schemas.openxmlformats.org/officeDocument/2006/relationships/image" Target="media\image6.jpg"/><Relationship Id="rId10" Type="http://schemas.openxmlformats.org/officeDocument/2006/relationships/image" Target="media\image7.jpg"/><Relationship Id="rId11" Type="http://schemas.openxmlformats.org/officeDocument/2006/relationships/image" Target="media\image8.jpg"/><Relationship Id="rId12" Type="http://schemas.openxmlformats.org/officeDocument/2006/relationships/image" Target="media\image9.jpg"/><Relationship Id="rId13" Type="http://schemas.openxmlformats.org/officeDocument/2006/relationships/image" Target="media\image10.jpg"/><Relationship Id="rId14" Type="http://schemas.openxmlformats.org/officeDocument/2006/relationships/image" Target="media\image11.jpg"/><Relationship Id="rId15" Type="http://schemas.openxmlformats.org/officeDocument/2006/relationships/image" Target="media\image12.jpg"/><Relationship Id="rId16" Type="http://schemas.openxmlformats.org/officeDocument/2006/relationships/image" Target="media\image13.jpg"/><Relationship Id="rId17" Type="http://schemas.openxmlformats.org/officeDocument/2006/relationships/image" Target="media\image14.jpg"/><Relationship Id="rId18" Type="http://schemas.openxmlformats.org/officeDocument/2006/relationships/image" Target="media\image15.jpg"/><Relationship Id="rId19" Type="http://schemas.openxmlformats.org/officeDocument/2006/relationships/image" Target="media\image16.jpg"/><Relationship Id="rId20" Type="http://schemas.openxmlformats.org/officeDocument/2006/relationships/image" Target="media\image17.jpg"/><Relationship Id="rId21" Type="http://schemas.openxmlformats.org/officeDocument/2006/relationships/image" Target="media\image18.jpg"/><Relationship Id="rId22" Type="http://schemas.openxmlformats.org/officeDocument/2006/relationships/image" Target="media\image19.jpg"/><Relationship Id="rId23" Type="http://schemas.openxmlformats.org/officeDocument/2006/relationships/image" Target="media\image20.jpg"/><Relationship Id="rId24" Type="http://schemas.openxmlformats.org/officeDocument/2006/relationships/image" Target="media\image21.jpg"/><Relationship Id="rId25" Type="http://schemas.openxmlformats.org/officeDocument/2006/relationships/image" Target="media\image22.jpg"/><Relationship Id="rId26" Type="http://schemas.openxmlformats.org/officeDocument/2006/relationships/image" Target="media\image23.jpg"/><Relationship Id="rId27" Type="http://schemas.openxmlformats.org/officeDocument/2006/relationships/image" Target="media\image24.jpg"/><Relationship Id="rId28" Type="http://schemas.openxmlformats.org/officeDocument/2006/relationships/image" Target="media\image25.jpg"/><Relationship Id="rId29" Type="http://schemas.openxmlformats.org/officeDocument/2006/relationships/hyperlink" Target="https://drive.google.com/drive/folders/1Yz5J-dUUNbAWIjJH3Hpo_QMl260hKjba?usp=sharing" TargetMode="External"/><Relationship Id="rId30" Type="http://schemas.openxmlformats.org/officeDocument/2006/relationships/hyperlink" Target="https://drive.google.com/drive/folders/1WcXtbg5uQGaoYZ7YJhdtMbP7-EZJYxr_?usp=sharing" TargetMode="External"/><Relationship Id="rId31" Type="http://schemas.openxmlformats.org/officeDocument/2006/relationships/image" Target="media\image26.jp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